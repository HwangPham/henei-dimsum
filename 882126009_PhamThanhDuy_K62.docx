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F9C91E" w14:textId="77777777" w:rsidR="003A5463" w:rsidRPr="003B662F" w:rsidRDefault="003A5463" w:rsidP="003A5463">
      <w:pPr>
        <w:spacing w:after="160" w:line="259" w:lineRule="auto"/>
        <w:ind w:left="-450"/>
        <w:jc w:val="center"/>
        <w:rPr>
          <w:rFonts w:eastAsia="Times New Roman" w:cs="Times New Roman"/>
          <w:b/>
          <w:bCs/>
          <w:szCs w:val="26"/>
        </w:rPr>
      </w:pPr>
      <w:r w:rsidRPr="003B662F">
        <w:rPr>
          <w:b/>
          <w:bCs/>
          <w:noProof/>
        </w:rPr>
        <w:drawing>
          <wp:anchor distT="0" distB="0" distL="0" distR="0" simplePos="0" relativeHeight="251659264" behindDoc="1" locked="0" layoutInCell="1" hidden="0" allowOverlap="1" wp14:anchorId="59A52D1C" wp14:editId="30C06144">
            <wp:simplePos x="0" y="0"/>
            <wp:positionH relativeFrom="column">
              <wp:posOffset>-731518</wp:posOffset>
            </wp:positionH>
            <wp:positionV relativeFrom="paragraph">
              <wp:posOffset>-620393</wp:posOffset>
            </wp:positionV>
            <wp:extent cx="7103123" cy="9583348"/>
            <wp:effectExtent l="9525" t="9525" r="9525" b="9525"/>
            <wp:wrapNone/>
            <wp:docPr id="1"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7103123" cy="9583348"/>
                    </a:xfrm>
                    <a:prstGeom prst="rect">
                      <a:avLst/>
                    </a:prstGeom>
                    <a:ln w="9525">
                      <a:solidFill>
                        <a:srgbClr val="0000FF"/>
                      </a:solidFill>
                      <a:prstDash val="solid"/>
                    </a:ln>
                  </pic:spPr>
                </pic:pic>
              </a:graphicData>
            </a:graphic>
          </wp:anchor>
        </w:drawing>
      </w:r>
      <w:r w:rsidRPr="003B662F">
        <w:rPr>
          <w:rFonts w:eastAsia="Times New Roman" w:cs="Times New Roman"/>
          <w:b/>
          <w:bCs/>
          <w:szCs w:val="26"/>
        </w:rPr>
        <w:t>UNIVERSITY OF TRANSPORT AND COMMUNICATIONS</w:t>
      </w:r>
    </w:p>
    <w:p w14:paraId="326B8669" w14:textId="77777777" w:rsidR="003A5463" w:rsidRPr="003B662F" w:rsidRDefault="003A5463" w:rsidP="003A5463">
      <w:pPr>
        <w:spacing w:after="160" w:line="259" w:lineRule="auto"/>
        <w:ind w:left="-450"/>
        <w:jc w:val="center"/>
        <w:rPr>
          <w:rFonts w:eastAsia="Times New Roman" w:cs="Times New Roman"/>
          <w:b/>
          <w:bCs/>
          <w:szCs w:val="26"/>
        </w:rPr>
      </w:pPr>
      <w:r w:rsidRPr="003B662F">
        <w:rPr>
          <w:rFonts w:eastAsia="Times New Roman" w:cs="Times New Roman"/>
          <w:b/>
          <w:bCs/>
          <w:szCs w:val="26"/>
        </w:rPr>
        <w:t>FACULTY OF INTERNATIONAL EDUCATION</w:t>
      </w:r>
    </w:p>
    <w:p w14:paraId="01089459" w14:textId="77777777" w:rsidR="003A5463" w:rsidRDefault="003A5463" w:rsidP="003A5463">
      <w:pPr>
        <w:spacing w:after="160" w:line="259" w:lineRule="auto"/>
        <w:ind w:left="-450"/>
        <w:jc w:val="center"/>
        <w:rPr>
          <w:rFonts w:eastAsia="Times New Roman" w:cs="Times New Roman"/>
          <w:szCs w:val="26"/>
        </w:rPr>
      </w:pPr>
      <w:r>
        <w:rPr>
          <w:rFonts w:eastAsia="Times New Roman" w:cs="Times New Roman"/>
          <w:szCs w:val="26"/>
        </w:rPr>
        <w:t>--------------</w:t>
      </w:r>
    </w:p>
    <w:p w14:paraId="46908C84" w14:textId="4004A2DF" w:rsidR="003A5463" w:rsidRDefault="003A5463" w:rsidP="003A5463">
      <w:pPr>
        <w:spacing w:after="160" w:line="259" w:lineRule="auto"/>
        <w:ind w:left="-450"/>
        <w:jc w:val="center"/>
        <w:rPr>
          <w:rFonts w:eastAsia="Times New Roman" w:cs="Times New Roman"/>
          <w:szCs w:val="26"/>
        </w:rPr>
      </w:pPr>
      <w:r>
        <w:rPr>
          <w:rFonts w:eastAsia="Times New Roman" w:cs="Times New Roman"/>
          <w:noProof/>
          <w:szCs w:val="26"/>
        </w:rPr>
        <w:drawing>
          <wp:inline distT="0" distB="0" distL="0" distR="0" wp14:anchorId="0CE92320" wp14:editId="47633EEC">
            <wp:extent cx="1767632" cy="1767632"/>
            <wp:effectExtent l="0" t="0" r="0" b="0"/>
            <wp:docPr id="2" name="image2.pn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blue and yellow logo&#10;&#10;AI-generated content may be incorrect."/>
                    <pic:cNvPicPr preferRelativeResize="0"/>
                  </pic:nvPicPr>
                  <pic:blipFill>
                    <a:blip r:embed="rId9"/>
                    <a:srcRect/>
                    <a:stretch>
                      <a:fillRect/>
                    </a:stretch>
                  </pic:blipFill>
                  <pic:spPr>
                    <a:xfrm>
                      <a:off x="0" y="0"/>
                      <a:ext cx="1767632" cy="1767632"/>
                    </a:xfrm>
                    <a:prstGeom prst="rect">
                      <a:avLst/>
                    </a:prstGeom>
                    <a:ln/>
                  </pic:spPr>
                </pic:pic>
              </a:graphicData>
            </a:graphic>
          </wp:inline>
        </w:drawing>
      </w:r>
    </w:p>
    <w:p w14:paraId="354F1B6C" w14:textId="3C0B753C" w:rsidR="003A5463" w:rsidRDefault="003A5463" w:rsidP="003A5463">
      <w:pPr>
        <w:spacing w:after="160" w:line="259" w:lineRule="auto"/>
        <w:ind w:left="-450"/>
        <w:jc w:val="center"/>
        <w:rPr>
          <w:rFonts w:eastAsia="Times New Roman" w:cs="Times New Roman"/>
          <w:szCs w:val="26"/>
        </w:rPr>
      </w:pPr>
    </w:p>
    <w:p w14:paraId="48C68654" w14:textId="2122CDBE" w:rsidR="004C6915" w:rsidRPr="00094A74" w:rsidRDefault="003B662F" w:rsidP="00094A74">
      <w:pPr>
        <w:spacing w:line="360" w:lineRule="auto"/>
        <w:ind w:left="-450"/>
        <w:jc w:val="center"/>
        <w:rPr>
          <w:rFonts w:eastAsia="Times New Roman" w:cs="Times New Roman"/>
          <w:b/>
          <w:sz w:val="36"/>
          <w:szCs w:val="36"/>
        </w:rPr>
      </w:pPr>
      <w:r>
        <w:rPr>
          <w:rFonts w:eastAsia="Times New Roman" w:cs="Times New Roman"/>
          <w:b/>
          <w:sz w:val="36"/>
          <w:szCs w:val="36"/>
        </w:rPr>
        <w:t xml:space="preserve">BACHELOR </w:t>
      </w:r>
      <w:r w:rsidR="003A5463" w:rsidRPr="00575A6C">
        <w:rPr>
          <w:rFonts w:eastAsia="Times New Roman" w:cs="Times New Roman"/>
          <w:b/>
          <w:sz w:val="36"/>
          <w:szCs w:val="36"/>
        </w:rPr>
        <w:t>THESIS</w:t>
      </w:r>
      <w:r w:rsidR="003A5463" w:rsidRPr="00575A6C">
        <w:rPr>
          <w:rFonts w:eastAsia="Times New Roman" w:cs="Times New Roman"/>
          <w:b/>
          <w:sz w:val="36"/>
          <w:szCs w:val="36"/>
        </w:rPr>
        <w:br/>
      </w:r>
      <w:r w:rsidR="00094A74">
        <w:rPr>
          <w:rFonts w:eastAsia="Times New Roman" w:cs="Times New Roman"/>
          <w:bCs/>
          <w:sz w:val="32"/>
          <w:szCs w:val="32"/>
        </w:rPr>
        <w:t>DEVELOPING A STRATEGIC ONLINE PRESENCE FOR HENEI DIMSUM RESTAURANT THROUGH A MODERN WEB PLATFORM</w:t>
      </w:r>
    </w:p>
    <w:p w14:paraId="2C40DCC6" w14:textId="77777777" w:rsidR="00D546D6" w:rsidRDefault="00D546D6" w:rsidP="003A5463">
      <w:pPr>
        <w:spacing w:line="360" w:lineRule="auto"/>
        <w:ind w:left="-450"/>
        <w:jc w:val="center"/>
        <w:rPr>
          <w:rFonts w:eastAsia="Times New Roman" w:cs="Times New Roman"/>
          <w:b/>
          <w:sz w:val="30"/>
          <w:szCs w:val="30"/>
        </w:rPr>
      </w:pPr>
    </w:p>
    <w:p w14:paraId="799B2611" w14:textId="77777777" w:rsidR="00094A74" w:rsidRDefault="00094A74" w:rsidP="003A5463">
      <w:pPr>
        <w:spacing w:line="360" w:lineRule="auto"/>
        <w:ind w:left="-450"/>
        <w:jc w:val="center"/>
        <w:rPr>
          <w:rFonts w:eastAsia="Times New Roman" w:cs="Times New Roman"/>
          <w:b/>
          <w:sz w:val="30"/>
          <w:szCs w:val="30"/>
        </w:rPr>
      </w:pPr>
    </w:p>
    <w:p w14:paraId="1F11A56F" w14:textId="77777777" w:rsidR="00094A74" w:rsidRDefault="00094A74" w:rsidP="003A5463">
      <w:pPr>
        <w:spacing w:line="360" w:lineRule="auto"/>
        <w:ind w:left="-450"/>
        <w:jc w:val="center"/>
        <w:rPr>
          <w:rFonts w:eastAsia="Times New Roman" w:cs="Times New Roman"/>
          <w:b/>
          <w:sz w:val="30"/>
          <w:szCs w:val="30"/>
        </w:rPr>
      </w:pPr>
    </w:p>
    <w:p w14:paraId="275E3307" w14:textId="6928BF9F" w:rsidR="00D546D6" w:rsidRDefault="00D546D6" w:rsidP="00D546D6">
      <w:pPr>
        <w:spacing w:line="360" w:lineRule="auto"/>
        <w:ind w:left="720" w:hanging="11"/>
        <w:rPr>
          <w:rFonts w:eastAsia="Times New Roman" w:cs="Times New Roman"/>
          <w:sz w:val="28"/>
          <w:szCs w:val="28"/>
        </w:rPr>
      </w:pPr>
      <w:proofErr w:type="spellStart"/>
      <w:r>
        <w:rPr>
          <w:rFonts w:eastAsia="Times New Roman" w:cs="Times New Roman"/>
          <w:b/>
          <w:bCs/>
          <w:sz w:val="28"/>
          <w:szCs w:val="28"/>
        </w:rPr>
        <w:t>Fullname</w:t>
      </w:r>
      <w:proofErr w:type="spellEnd"/>
      <w:r>
        <w:tab/>
      </w:r>
      <w:r>
        <w:tab/>
      </w:r>
      <w:r>
        <w:tab/>
      </w:r>
      <w:r w:rsidRPr="45370B12">
        <w:rPr>
          <w:rFonts w:eastAsia="Times New Roman" w:cs="Times New Roman"/>
          <w:b/>
          <w:bCs/>
          <w:sz w:val="28"/>
          <w:szCs w:val="28"/>
        </w:rPr>
        <w:t xml:space="preserve">: </w:t>
      </w:r>
      <w:r>
        <w:rPr>
          <w:rFonts w:eastAsia="Times New Roman" w:cs="Times New Roman"/>
          <w:sz w:val="28"/>
          <w:szCs w:val="28"/>
        </w:rPr>
        <w:t xml:space="preserve">Phạm </w:t>
      </w:r>
      <w:r w:rsidR="00094A74">
        <w:rPr>
          <w:rFonts w:eastAsia="Times New Roman" w:cs="Times New Roman"/>
          <w:sz w:val="28"/>
          <w:szCs w:val="28"/>
        </w:rPr>
        <w:t>Thành Duy</w:t>
      </w:r>
    </w:p>
    <w:p w14:paraId="63D84A9D" w14:textId="15184A14" w:rsidR="00D546D6" w:rsidRDefault="00D546D6" w:rsidP="00D546D6">
      <w:pPr>
        <w:spacing w:line="360" w:lineRule="auto"/>
        <w:ind w:left="720" w:hanging="11"/>
        <w:rPr>
          <w:rFonts w:eastAsia="Times New Roman" w:cs="Times New Roman"/>
          <w:sz w:val="28"/>
          <w:szCs w:val="28"/>
        </w:rPr>
      </w:pPr>
      <w:r>
        <w:rPr>
          <w:rFonts w:eastAsia="Times New Roman" w:cs="Times New Roman"/>
          <w:b/>
          <w:bCs/>
          <w:sz w:val="28"/>
          <w:szCs w:val="28"/>
        </w:rPr>
        <w:t xml:space="preserve">Student ID     </w:t>
      </w:r>
      <w:r>
        <w:tab/>
      </w:r>
      <w:r>
        <w:tab/>
      </w:r>
      <w:r w:rsidRPr="45370B12">
        <w:rPr>
          <w:rFonts w:eastAsia="Times New Roman" w:cs="Times New Roman"/>
          <w:b/>
          <w:bCs/>
          <w:sz w:val="28"/>
          <w:szCs w:val="28"/>
        </w:rPr>
        <w:t xml:space="preserve">: </w:t>
      </w:r>
      <w:r w:rsidR="00094A74">
        <w:rPr>
          <w:rFonts w:eastAsia="Times New Roman" w:cs="Times New Roman"/>
          <w:sz w:val="28"/>
          <w:szCs w:val="28"/>
        </w:rPr>
        <w:t>882126009</w:t>
      </w:r>
    </w:p>
    <w:p w14:paraId="7BB35647" w14:textId="77777777" w:rsidR="00D546D6" w:rsidRDefault="00D546D6" w:rsidP="00D546D6">
      <w:pPr>
        <w:spacing w:line="360" w:lineRule="auto"/>
        <w:ind w:left="720" w:hanging="11"/>
        <w:rPr>
          <w:rFonts w:eastAsia="Times New Roman" w:cs="Times New Roman"/>
          <w:sz w:val="28"/>
          <w:szCs w:val="28"/>
        </w:rPr>
      </w:pPr>
      <w:r>
        <w:rPr>
          <w:rFonts w:eastAsia="Times New Roman" w:cs="Times New Roman"/>
          <w:b/>
          <w:bCs/>
          <w:sz w:val="28"/>
          <w:szCs w:val="28"/>
        </w:rPr>
        <w:t>Class</w:t>
      </w:r>
      <w:r>
        <w:tab/>
      </w:r>
      <w:r>
        <w:tab/>
      </w:r>
      <w:r>
        <w:tab/>
      </w:r>
      <w:r>
        <w:tab/>
      </w:r>
      <w:r w:rsidRPr="45370B12">
        <w:rPr>
          <w:rFonts w:eastAsia="Times New Roman" w:cs="Times New Roman"/>
          <w:b/>
          <w:bCs/>
          <w:sz w:val="28"/>
          <w:szCs w:val="28"/>
        </w:rPr>
        <w:t xml:space="preserve">: </w:t>
      </w:r>
      <w:r>
        <w:rPr>
          <w:rFonts w:eastAsia="Times New Roman" w:cs="Times New Roman"/>
          <w:sz w:val="28"/>
          <w:szCs w:val="28"/>
        </w:rPr>
        <w:t>Vietnamese – English Information Technology</w:t>
      </w:r>
    </w:p>
    <w:p w14:paraId="2A01DB8E" w14:textId="17584428" w:rsidR="00D546D6" w:rsidRDefault="00D546D6" w:rsidP="00D546D6">
      <w:pPr>
        <w:spacing w:line="360" w:lineRule="auto"/>
        <w:ind w:left="720" w:hanging="11"/>
        <w:rPr>
          <w:rFonts w:eastAsia="Times New Roman" w:cs="Times New Roman"/>
          <w:szCs w:val="26"/>
        </w:rPr>
      </w:pPr>
      <w:r>
        <w:rPr>
          <w:rFonts w:eastAsia="Times New Roman" w:cs="Times New Roman"/>
          <w:b/>
          <w:bCs/>
          <w:sz w:val="28"/>
          <w:szCs w:val="28"/>
        </w:rPr>
        <w:t xml:space="preserve">Supervisor              </w:t>
      </w:r>
      <w:r>
        <w:tab/>
      </w:r>
      <w:r w:rsidRPr="45370B12">
        <w:rPr>
          <w:rFonts w:eastAsia="Times New Roman" w:cs="Times New Roman"/>
          <w:b/>
          <w:bCs/>
          <w:sz w:val="28"/>
          <w:szCs w:val="28"/>
        </w:rPr>
        <w:t>:</w:t>
      </w:r>
      <w:r w:rsidRPr="45370B12">
        <w:rPr>
          <w:rFonts w:eastAsia="Times New Roman" w:cs="Times New Roman"/>
          <w:szCs w:val="26"/>
        </w:rPr>
        <w:t xml:space="preserve"> </w:t>
      </w:r>
      <w:r>
        <w:rPr>
          <w:rFonts w:eastAsia="Times New Roman" w:cs="Times New Roman"/>
          <w:szCs w:val="26"/>
        </w:rPr>
        <w:t>Dr</w:t>
      </w:r>
      <w:r w:rsidRPr="45370B12">
        <w:rPr>
          <w:rFonts w:eastAsia="Times New Roman" w:cs="Times New Roman"/>
          <w:szCs w:val="26"/>
        </w:rPr>
        <w:t xml:space="preserve">. </w:t>
      </w:r>
      <w:r w:rsidR="00094A74">
        <w:rPr>
          <w:rFonts w:eastAsia="Times New Roman" w:cs="Times New Roman"/>
          <w:szCs w:val="26"/>
        </w:rPr>
        <w:t xml:space="preserve">Phạm </w:t>
      </w:r>
      <w:proofErr w:type="spellStart"/>
      <w:r w:rsidR="00094A74">
        <w:rPr>
          <w:rFonts w:eastAsia="Times New Roman" w:cs="Times New Roman"/>
          <w:szCs w:val="26"/>
        </w:rPr>
        <w:t>Đình</w:t>
      </w:r>
      <w:proofErr w:type="spellEnd"/>
      <w:r w:rsidR="00094A74">
        <w:rPr>
          <w:rFonts w:eastAsia="Times New Roman" w:cs="Times New Roman"/>
          <w:szCs w:val="26"/>
        </w:rPr>
        <w:t xml:space="preserve"> Phong</w:t>
      </w:r>
    </w:p>
    <w:p w14:paraId="360D580F" w14:textId="77777777" w:rsidR="00D546D6" w:rsidRPr="00D546D6" w:rsidRDefault="00D546D6" w:rsidP="00094A74">
      <w:pPr>
        <w:spacing w:line="360" w:lineRule="auto"/>
        <w:ind w:firstLine="0"/>
        <w:rPr>
          <w:rFonts w:eastAsia="Times New Roman" w:cs="Times New Roman"/>
          <w:b/>
          <w:bCs/>
          <w:sz w:val="28"/>
          <w:szCs w:val="28"/>
        </w:rPr>
      </w:pPr>
    </w:p>
    <w:p w14:paraId="2D69A3F5" w14:textId="77777777" w:rsidR="00D546D6" w:rsidRDefault="00D546D6" w:rsidP="00575A6C">
      <w:pPr>
        <w:spacing w:line="360" w:lineRule="auto"/>
        <w:ind w:firstLine="0"/>
        <w:rPr>
          <w:rFonts w:eastAsia="Times New Roman" w:cs="Times New Roman"/>
          <w:b/>
          <w:bCs/>
          <w:i/>
          <w:iCs/>
          <w:sz w:val="28"/>
          <w:szCs w:val="28"/>
        </w:rPr>
      </w:pPr>
    </w:p>
    <w:p w14:paraId="18976980" w14:textId="77777777" w:rsidR="00D546D6" w:rsidRDefault="00D546D6" w:rsidP="00D546D6">
      <w:pPr>
        <w:spacing w:line="360" w:lineRule="auto"/>
        <w:ind w:left="11" w:hanging="11"/>
        <w:jc w:val="center"/>
        <w:rPr>
          <w:rFonts w:eastAsia="Times New Roman" w:cs="Times New Roman"/>
          <w:b/>
          <w:bCs/>
          <w:i/>
          <w:iCs/>
          <w:sz w:val="28"/>
          <w:szCs w:val="28"/>
        </w:rPr>
      </w:pPr>
    </w:p>
    <w:p w14:paraId="31F909D1" w14:textId="77777777" w:rsidR="00DE0CD9" w:rsidRDefault="00DE0CD9" w:rsidP="00D546D6">
      <w:pPr>
        <w:spacing w:line="360" w:lineRule="auto"/>
        <w:ind w:left="11" w:hanging="11"/>
        <w:jc w:val="center"/>
        <w:rPr>
          <w:rFonts w:eastAsia="Times New Roman" w:cs="Times New Roman"/>
          <w:b/>
          <w:bCs/>
          <w:i/>
          <w:iCs/>
          <w:sz w:val="28"/>
          <w:szCs w:val="28"/>
        </w:rPr>
      </w:pPr>
    </w:p>
    <w:p w14:paraId="1376A8E0" w14:textId="03B7039C" w:rsidR="00D546D6" w:rsidRDefault="00D546D6" w:rsidP="00D546D6">
      <w:pPr>
        <w:spacing w:line="360" w:lineRule="auto"/>
        <w:ind w:left="11" w:hanging="11"/>
        <w:jc w:val="center"/>
        <w:rPr>
          <w:rFonts w:eastAsia="Times New Roman" w:cs="Times New Roman"/>
          <w:szCs w:val="26"/>
        </w:rPr>
      </w:pPr>
      <w:r w:rsidRPr="45370B12">
        <w:rPr>
          <w:rFonts w:eastAsia="Times New Roman" w:cs="Times New Roman"/>
          <w:b/>
          <w:bCs/>
          <w:i/>
          <w:iCs/>
          <w:sz w:val="28"/>
          <w:szCs w:val="28"/>
        </w:rPr>
        <w:t>H</w:t>
      </w:r>
      <w:r>
        <w:rPr>
          <w:rFonts w:eastAsia="Times New Roman" w:cs="Times New Roman"/>
          <w:b/>
          <w:bCs/>
          <w:i/>
          <w:iCs/>
          <w:sz w:val="28"/>
          <w:szCs w:val="28"/>
        </w:rPr>
        <w:t>anoi –</w:t>
      </w:r>
      <w:r w:rsidRPr="45370B12">
        <w:rPr>
          <w:rFonts w:eastAsia="Times New Roman" w:cs="Times New Roman"/>
          <w:b/>
          <w:bCs/>
          <w:i/>
          <w:iCs/>
          <w:sz w:val="28"/>
          <w:szCs w:val="28"/>
        </w:rPr>
        <w:t xml:space="preserve"> 2025</w:t>
      </w:r>
    </w:p>
    <w:p w14:paraId="07D49F14" w14:textId="77777777" w:rsidR="003408E3" w:rsidRPr="003B662F" w:rsidRDefault="003408E3" w:rsidP="003408E3">
      <w:pPr>
        <w:spacing w:after="160" w:line="259" w:lineRule="auto"/>
        <w:ind w:left="-450"/>
        <w:jc w:val="center"/>
        <w:rPr>
          <w:rFonts w:eastAsia="Times New Roman" w:cs="Times New Roman"/>
          <w:b/>
          <w:bCs/>
          <w:szCs w:val="26"/>
        </w:rPr>
      </w:pPr>
      <w:r w:rsidRPr="003B662F">
        <w:rPr>
          <w:b/>
          <w:bCs/>
          <w:noProof/>
        </w:rPr>
        <w:lastRenderedPageBreak/>
        <w:drawing>
          <wp:anchor distT="0" distB="0" distL="0" distR="0" simplePos="0" relativeHeight="251661312" behindDoc="1" locked="0" layoutInCell="1" hidden="0" allowOverlap="1" wp14:anchorId="785A8F7F" wp14:editId="453FE873">
            <wp:simplePos x="0" y="0"/>
            <wp:positionH relativeFrom="column">
              <wp:posOffset>-731518</wp:posOffset>
            </wp:positionH>
            <wp:positionV relativeFrom="paragraph">
              <wp:posOffset>-620393</wp:posOffset>
            </wp:positionV>
            <wp:extent cx="7103123" cy="9583348"/>
            <wp:effectExtent l="9525" t="9525" r="9525" b="9525"/>
            <wp:wrapNone/>
            <wp:docPr id="878053432" name="image1.jpg" descr="khung doi"/>
            <wp:cNvGraphicFramePr/>
            <a:graphic xmlns:a="http://schemas.openxmlformats.org/drawingml/2006/main">
              <a:graphicData uri="http://schemas.openxmlformats.org/drawingml/2006/picture">
                <pic:pic xmlns:pic="http://schemas.openxmlformats.org/drawingml/2006/picture">
                  <pic:nvPicPr>
                    <pic:cNvPr id="0" name="image1.jpg" descr="khung doi"/>
                    <pic:cNvPicPr preferRelativeResize="0"/>
                  </pic:nvPicPr>
                  <pic:blipFill>
                    <a:blip r:embed="rId8"/>
                    <a:srcRect/>
                    <a:stretch>
                      <a:fillRect/>
                    </a:stretch>
                  </pic:blipFill>
                  <pic:spPr>
                    <a:xfrm>
                      <a:off x="0" y="0"/>
                      <a:ext cx="7103123" cy="9583348"/>
                    </a:xfrm>
                    <a:prstGeom prst="rect">
                      <a:avLst/>
                    </a:prstGeom>
                    <a:ln w="9525">
                      <a:solidFill>
                        <a:srgbClr val="0000FF"/>
                      </a:solidFill>
                      <a:prstDash val="solid"/>
                    </a:ln>
                  </pic:spPr>
                </pic:pic>
              </a:graphicData>
            </a:graphic>
          </wp:anchor>
        </w:drawing>
      </w:r>
      <w:r w:rsidRPr="003B662F">
        <w:rPr>
          <w:rFonts w:eastAsia="Times New Roman" w:cs="Times New Roman"/>
          <w:b/>
          <w:bCs/>
          <w:szCs w:val="26"/>
        </w:rPr>
        <w:t>UNIVERSITY OF TRANSPORT AND COMMUNICATIONS</w:t>
      </w:r>
    </w:p>
    <w:p w14:paraId="02E77F09" w14:textId="77777777" w:rsidR="003408E3" w:rsidRPr="003B662F" w:rsidRDefault="003408E3" w:rsidP="003408E3">
      <w:pPr>
        <w:spacing w:after="160" w:line="259" w:lineRule="auto"/>
        <w:ind w:left="-450"/>
        <w:jc w:val="center"/>
        <w:rPr>
          <w:rFonts w:eastAsia="Times New Roman" w:cs="Times New Roman"/>
          <w:b/>
          <w:bCs/>
          <w:szCs w:val="26"/>
        </w:rPr>
      </w:pPr>
      <w:r w:rsidRPr="003B662F">
        <w:rPr>
          <w:rFonts w:eastAsia="Times New Roman" w:cs="Times New Roman"/>
          <w:b/>
          <w:bCs/>
          <w:szCs w:val="26"/>
        </w:rPr>
        <w:t>FACULTY OF INTERNATIONAL EDUCATION</w:t>
      </w:r>
    </w:p>
    <w:p w14:paraId="132AD03D" w14:textId="157840D1" w:rsidR="003A5463" w:rsidRDefault="003408E3" w:rsidP="003408E3">
      <w:pPr>
        <w:spacing w:after="160" w:line="259" w:lineRule="auto"/>
        <w:ind w:left="-450"/>
        <w:jc w:val="center"/>
        <w:rPr>
          <w:rFonts w:eastAsia="Times New Roman" w:cs="Times New Roman"/>
          <w:szCs w:val="26"/>
        </w:rPr>
      </w:pPr>
      <w:r>
        <w:rPr>
          <w:rFonts w:eastAsia="Times New Roman" w:cs="Times New Roman"/>
          <w:szCs w:val="26"/>
        </w:rPr>
        <w:t>--------------</w:t>
      </w:r>
    </w:p>
    <w:p w14:paraId="5E414376" w14:textId="428DA7B5" w:rsidR="003A5463" w:rsidRDefault="003408E3" w:rsidP="003B64B3">
      <w:pPr>
        <w:pStyle w:val="HeadingTitle"/>
      </w:pPr>
      <w:r>
        <w:rPr>
          <w:rFonts w:eastAsia="Times New Roman" w:cs="Times New Roman"/>
          <w:noProof/>
          <w:sz w:val="26"/>
          <w:szCs w:val="26"/>
        </w:rPr>
        <w:drawing>
          <wp:inline distT="0" distB="0" distL="0" distR="0" wp14:anchorId="4F679C5A" wp14:editId="54E5FB1E">
            <wp:extent cx="1767632" cy="1767632"/>
            <wp:effectExtent l="0" t="0" r="0" b="0"/>
            <wp:docPr id="168333335" name="image2.png" descr="A blue and yellow logo&#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2.png" descr="A blue and yellow logo&#10;&#10;AI-generated content may be incorrect."/>
                    <pic:cNvPicPr preferRelativeResize="0"/>
                  </pic:nvPicPr>
                  <pic:blipFill>
                    <a:blip r:embed="rId9"/>
                    <a:srcRect/>
                    <a:stretch>
                      <a:fillRect/>
                    </a:stretch>
                  </pic:blipFill>
                  <pic:spPr>
                    <a:xfrm>
                      <a:off x="0" y="0"/>
                      <a:ext cx="1767632" cy="1767632"/>
                    </a:xfrm>
                    <a:prstGeom prst="rect">
                      <a:avLst/>
                    </a:prstGeom>
                    <a:ln/>
                  </pic:spPr>
                </pic:pic>
              </a:graphicData>
            </a:graphic>
          </wp:inline>
        </w:drawing>
      </w:r>
    </w:p>
    <w:p w14:paraId="1DECF352" w14:textId="77777777" w:rsidR="003408E3" w:rsidRDefault="003408E3" w:rsidP="003B64B3">
      <w:pPr>
        <w:pStyle w:val="HeadingTitle"/>
      </w:pPr>
    </w:p>
    <w:p w14:paraId="67976EEE" w14:textId="60ABEE3B" w:rsidR="003408E3" w:rsidRDefault="00C43097" w:rsidP="003B64B3">
      <w:pPr>
        <w:pStyle w:val="HeadingTitle"/>
        <w:rPr>
          <w:rFonts w:eastAsia="Times New Roman" w:cs="Times New Roman"/>
          <w:b w:val="0"/>
          <w:sz w:val="32"/>
          <w:szCs w:val="32"/>
        </w:rPr>
      </w:pPr>
      <w:r w:rsidRPr="00C43097">
        <w:rPr>
          <w:rFonts w:eastAsia="Times New Roman" w:cs="Times New Roman"/>
          <w:bCs/>
          <w:szCs w:val="36"/>
        </w:rPr>
        <w:t>BACHELOR THESIS</w:t>
      </w:r>
      <w:r w:rsidRPr="00575A6C">
        <w:rPr>
          <w:rFonts w:eastAsia="Times New Roman" w:cs="Times New Roman"/>
          <w:szCs w:val="36"/>
        </w:rPr>
        <w:br/>
      </w:r>
      <w:r w:rsidR="00094A74" w:rsidRPr="00094A74">
        <w:rPr>
          <w:rFonts w:eastAsia="Times New Roman" w:cs="Times New Roman"/>
          <w:b w:val="0"/>
          <w:sz w:val="32"/>
          <w:szCs w:val="32"/>
        </w:rPr>
        <w:t>DEVELOPING A STRATEGIC ONLINE PRESENCE FOR HENEI DIMSUM RESTAURANT THROUGH A MODERN WEB PLATFORM</w:t>
      </w:r>
    </w:p>
    <w:p w14:paraId="107E3485" w14:textId="77777777" w:rsidR="00C43097" w:rsidRDefault="00C43097" w:rsidP="00C43097">
      <w:pPr>
        <w:spacing w:line="360" w:lineRule="auto"/>
        <w:ind w:left="720" w:hanging="11"/>
        <w:rPr>
          <w:rFonts w:eastAsia="Times New Roman" w:cs="Times New Roman"/>
          <w:b/>
          <w:bCs/>
          <w:sz w:val="28"/>
          <w:szCs w:val="28"/>
        </w:rPr>
      </w:pPr>
    </w:p>
    <w:p w14:paraId="3B189AE4" w14:textId="77777777" w:rsidR="00C43097" w:rsidRDefault="00C43097" w:rsidP="00C43097">
      <w:pPr>
        <w:spacing w:line="360" w:lineRule="auto"/>
        <w:ind w:left="720" w:hanging="11"/>
        <w:rPr>
          <w:rFonts w:eastAsia="Times New Roman" w:cs="Times New Roman"/>
          <w:b/>
          <w:bCs/>
          <w:sz w:val="28"/>
          <w:szCs w:val="28"/>
        </w:rPr>
      </w:pPr>
    </w:p>
    <w:p w14:paraId="6A7FBF2E" w14:textId="77777777" w:rsidR="00C43097" w:rsidRDefault="00C43097" w:rsidP="00C43097">
      <w:pPr>
        <w:spacing w:line="360" w:lineRule="auto"/>
        <w:ind w:left="720" w:hanging="11"/>
        <w:rPr>
          <w:rFonts w:eastAsia="Times New Roman" w:cs="Times New Roman"/>
          <w:b/>
          <w:bCs/>
          <w:sz w:val="28"/>
          <w:szCs w:val="28"/>
        </w:rPr>
      </w:pPr>
    </w:p>
    <w:p w14:paraId="27F75337" w14:textId="54673EE0" w:rsidR="00C43097" w:rsidRDefault="00C43097" w:rsidP="00C43097">
      <w:pPr>
        <w:spacing w:line="360" w:lineRule="auto"/>
        <w:ind w:left="720" w:hanging="11"/>
        <w:rPr>
          <w:rFonts w:eastAsia="Times New Roman" w:cs="Times New Roman"/>
          <w:sz w:val="28"/>
          <w:szCs w:val="28"/>
        </w:rPr>
      </w:pPr>
      <w:proofErr w:type="spellStart"/>
      <w:r>
        <w:rPr>
          <w:rFonts w:eastAsia="Times New Roman" w:cs="Times New Roman"/>
          <w:b/>
          <w:bCs/>
          <w:sz w:val="28"/>
          <w:szCs w:val="28"/>
        </w:rPr>
        <w:t>Fullname</w:t>
      </w:r>
      <w:proofErr w:type="spellEnd"/>
      <w:r>
        <w:tab/>
      </w:r>
      <w:r>
        <w:tab/>
      </w:r>
      <w:r>
        <w:tab/>
      </w:r>
      <w:r w:rsidRPr="45370B12">
        <w:rPr>
          <w:rFonts w:eastAsia="Times New Roman" w:cs="Times New Roman"/>
          <w:b/>
          <w:bCs/>
          <w:sz w:val="28"/>
          <w:szCs w:val="28"/>
        </w:rPr>
        <w:t xml:space="preserve">: </w:t>
      </w:r>
      <w:r>
        <w:rPr>
          <w:rFonts w:eastAsia="Times New Roman" w:cs="Times New Roman"/>
          <w:sz w:val="28"/>
          <w:szCs w:val="28"/>
        </w:rPr>
        <w:t xml:space="preserve">Phạm </w:t>
      </w:r>
      <w:r w:rsidR="00094A74">
        <w:rPr>
          <w:rFonts w:eastAsia="Times New Roman" w:cs="Times New Roman"/>
          <w:sz w:val="28"/>
          <w:szCs w:val="28"/>
        </w:rPr>
        <w:t>Thành Duy</w:t>
      </w:r>
    </w:p>
    <w:p w14:paraId="5640353A" w14:textId="2F396A58" w:rsidR="00C43097" w:rsidRDefault="00C43097" w:rsidP="00C43097">
      <w:pPr>
        <w:spacing w:line="360" w:lineRule="auto"/>
        <w:ind w:left="720" w:hanging="11"/>
        <w:rPr>
          <w:rFonts w:eastAsia="Times New Roman" w:cs="Times New Roman"/>
          <w:sz w:val="28"/>
          <w:szCs w:val="28"/>
        </w:rPr>
      </w:pPr>
      <w:r>
        <w:rPr>
          <w:rFonts w:eastAsia="Times New Roman" w:cs="Times New Roman"/>
          <w:b/>
          <w:bCs/>
          <w:sz w:val="28"/>
          <w:szCs w:val="28"/>
        </w:rPr>
        <w:t xml:space="preserve">Student ID     </w:t>
      </w:r>
      <w:r>
        <w:tab/>
      </w:r>
      <w:r>
        <w:tab/>
      </w:r>
      <w:r w:rsidRPr="45370B12">
        <w:rPr>
          <w:rFonts w:eastAsia="Times New Roman" w:cs="Times New Roman"/>
          <w:b/>
          <w:bCs/>
          <w:sz w:val="28"/>
          <w:szCs w:val="28"/>
        </w:rPr>
        <w:t xml:space="preserve">: </w:t>
      </w:r>
      <w:r w:rsidR="00094A74">
        <w:rPr>
          <w:rFonts w:eastAsia="Times New Roman" w:cs="Times New Roman"/>
          <w:sz w:val="28"/>
          <w:szCs w:val="28"/>
        </w:rPr>
        <w:t>882126009</w:t>
      </w:r>
    </w:p>
    <w:p w14:paraId="7846E083" w14:textId="77777777" w:rsidR="00C43097" w:rsidRDefault="00C43097" w:rsidP="00C43097">
      <w:pPr>
        <w:spacing w:line="360" w:lineRule="auto"/>
        <w:ind w:left="720" w:hanging="11"/>
        <w:rPr>
          <w:rFonts w:eastAsia="Times New Roman" w:cs="Times New Roman"/>
          <w:sz w:val="28"/>
          <w:szCs w:val="28"/>
        </w:rPr>
      </w:pPr>
      <w:r>
        <w:rPr>
          <w:rFonts w:eastAsia="Times New Roman" w:cs="Times New Roman"/>
          <w:b/>
          <w:bCs/>
          <w:sz w:val="28"/>
          <w:szCs w:val="28"/>
        </w:rPr>
        <w:t>Class</w:t>
      </w:r>
      <w:r>
        <w:tab/>
      </w:r>
      <w:r>
        <w:tab/>
      </w:r>
      <w:r>
        <w:tab/>
      </w:r>
      <w:r>
        <w:tab/>
      </w:r>
      <w:r w:rsidRPr="45370B12">
        <w:rPr>
          <w:rFonts w:eastAsia="Times New Roman" w:cs="Times New Roman"/>
          <w:b/>
          <w:bCs/>
          <w:sz w:val="28"/>
          <w:szCs w:val="28"/>
        </w:rPr>
        <w:t xml:space="preserve">: </w:t>
      </w:r>
      <w:r>
        <w:rPr>
          <w:rFonts w:eastAsia="Times New Roman" w:cs="Times New Roman"/>
          <w:sz w:val="28"/>
          <w:szCs w:val="28"/>
        </w:rPr>
        <w:t>Vietnamese – English Information Technology</w:t>
      </w:r>
    </w:p>
    <w:p w14:paraId="78712723" w14:textId="579B1397" w:rsidR="00C43097" w:rsidRDefault="00C43097" w:rsidP="00C43097">
      <w:pPr>
        <w:pStyle w:val="HeadingTitle"/>
        <w:ind w:left="709"/>
        <w:jc w:val="left"/>
        <w:rPr>
          <w:rFonts w:eastAsia="Times New Roman" w:cs="Times New Roman"/>
          <w:b w:val="0"/>
          <w:bCs/>
          <w:sz w:val="26"/>
          <w:szCs w:val="26"/>
        </w:rPr>
      </w:pPr>
      <w:r>
        <w:rPr>
          <w:rFonts w:eastAsia="Times New Roman" w:cs="Times New Roman"/>
          <w:bCs/>
          <w:sz w:val="28"/>
          <w:szCs w:val="28"/>
        </w:rPr>
        <w:t xml:space="preserve">Supervisor              </w:t>
      </w:r>
      <w:r>
        <w:tab/>
      </w:r>
      <w:r w:rsidRPr="45370B12">
        <w:rPr>
          <w:rFonts w:eastAsia="Times New Roman" w:cs="Times New Roman"/>
          <w:bCs/>
          <w:sz w:val="28"/>
          <w:szCs w:val="28"/>
        </w:rPr>
        <w:t>:</w:t>
      </w:r>
      <w:r w:rsidRPr="45370B12">
        <w:rPr>
          <w:rFonts w:eastAsia="Times New Roman" w:cs="Times New Roman"/>
          <w:sz w:val="26"/>
          <w:szCs w:val="26"/>
        </w:rPr>
        <w:t xml:space="preserve"> </w:t>
      </w:r>
      <w:r w:rsidRPr="00C43097">
        <w:rPr>
          <w:rFonts w:eastAsia="Times New Roman" w:cs="Times New Roman"/>
          <w:b w:val="0"/>
          <w:bCs/>
          <w:sz w:val="26"/>
          <w:szCs w:val="26"/>
        </w:rPr>
        <w:t xml:space="preserve">Dr. </w:t>
      </w:r>
      <w:r w:rsidR="00094A74">
        <w:rPr>
          <w:rFonts w:eastAsia="Times New Roman" w:cs="Times New Roman"/>
          <w:b w:val="0"/>
          <w:bCs/>
          <w:sz w:val="26"/>
          <w:szCs w:val="26"/>
        </w:rPr>
        <w:t xml:space="preserve">Phạm </w:t>
      </w:r>
      <w:proofErr w:type="spellStart"/>
      <w:r w:rsidR="00094A74">
        <w:rPr>
          <w:rFonts w:eastAsia="Times New Roman" w:cs="Times New Roman"/>
          <w:b w:val="0"/>
          <w:bCs/>
          <w:sz w:val="26"/>
          <w:szCs w:val="26"/>
        </w:rPr>
        <w:t>Đình</w:t>
      </w:r>
      <w:proofErr w:type="spellEnd"/>
      <w:r w:rsidR="00094A74">
        <w:rPr>
          <w:rFonts w:eastAsia="Times New Roman" w:cs="Times New Roman"/>
          <w:b w:val="0"/>
          <w:bCs/>
          <w:sz w:val="26"/>
          <w:szCs w:val="26"/>
        </w:rPr>
        <w:t xml:space="preserve"> Phong</w:t>
      </w:r>
    </w:p>
    <w:p w14:paraId="1843D28B" w14:textId="77777777" w:rsidR="00C43097" w:rsidRDefault="00C43097" w:rsidP="00C43097">
      <w:pPr>
        <w:pStyle w:val="HeadingTitle"/>
        <w:ind w:left="709"/>
        <w:jc w:val="left"/>
        <w:rPr>
          <w:rFonts w:eastAsia="Times New Roman" w:cs="Times New Roman"/>
          <w:bCs/>
          <w:i/>
          <w:iCs/>
          <w:sz w:val="28"/>
          <w:szCs w:val="28"/>
        </w:rPr>
      </w:pPr>
    </w:p>
    <w:p w14:paraId="3C91D332" w14:textId="77777777" w:rsidR="00C43097" w:rsidRDefault="00C43097" w:rsidP="00C43097">
      <w:pPr>
        <w:pStyle w:val="HeadingTitle"/>
        <w:ind w:left="709"/>
        <w:jc w:val="left"/>
        <w:rPr>
          <w:rFonts w:eastAsia="Times New Roman" w:cs="Times New Roman"/>
          <w:bCs/>
          <w:i/>
          <w:iCs/>
          <w:sz w:val="28"/>
          <w:szCs w:val="28"/>
        </w:rPr>
      </w:pPr>
    </w:p>
    <w:p w14:paraId="187C356C" w14:textId="77777777" w:rsidR="00C43097" w:rsidRDefault="00C43097" w:rsidP="00C43097">
      <w:pPr>
        <w:pStyle w:val="HeadingTitle"/>
        <w:ind w:left="709"/>
        <w:jc w:val="left"/>
        <w:rPr>
          <w:rFonts w:eastAsia="Times New Roman" w:cs="Times New Roman"/>
          <w:bCs/>
          <w:i/>
          <w:iCs/>
          <w:sz w:val="28"/>
          <w:szCs w:val="28"/>
        </w:rPr>
      </w:pPr>
    </w:p>
    <w:p w14:paraId="35491542" w14:textId="77777777" w:rsidR="00C43097" w:rsidRDefault="00C43097" w:rsidP="00C43097">
      <w:pPr>
        <w:pStyle w:val="HeadingTitle"/>
        <w:ind w:left="709"/>
        <w:jc w:val="left"/>
        <w:rPr>
          <w:rFonts w:eastAsia="Times New Roman" w:cs="Times New Roman"/>
          <w:bCs/>
          <w:i/>
          <w:iCs/>
          <w:sz w:val="28"/>
          <w:szCs w:val="28"/>
        </w:rPr>
      </w:pPr>
    </w:p>
    <w:p w14:paraId="44B07404" w14:textId="77777777" w:rsidR="00C43097" w:rsidRDefault="00C43097" w:rsidP="00C43097">
      <w:pPr>
        <w:pStyle w:val="HeadingTitle"/>
        <w:ind w:left="709"/>
        <w:jc w:val="left"/>
        <w:rPr>
          <w:rFonts w:eastAsia="Times New Roman" w:cs="Times New Roman"/>
          <w:bCs/>
          <w:i/>
          <w:iCs/>
          <w:sz w:val="28"/>
          <w:szCs w:val="28"/>
        </w:rPr>
      </w:pPr>
    </w:p>
    <w:p w14:paraId="2F839B2D" w14:textId="77777777" w:rsidR="00C43097" w:rsidRDefault="00C43097" w:rsidP="00C43097">
      <w:pPr>
        <w:pStyle w:val="HeadingTitle"/>
        <w:ind w:left="709"/>
        <w:jc w:val="left"/>
        <w:rPr>
          <w:rFonts w:eastAsia="Times New Roman" w:cs="Times New Roman"/>
          <w:bCs/>
          <w:i/>
          <w:iCs/>
          <w:sz w:val="28"/>
          <w:szCs w:val="28"/>
        </w:rPr>
      </w:pPr>
    </w:p>
    <w:p w14:paraId="750A7F2D" w14:textId="77777777" w:rsidR="00C43097" w:rsidRDefault="00C43097" w:rsidP="00C43097">
      <w:pPr>
        <w:pStyle w:val="HeadingTitle"/>
        <w:ind w:left="709"/>
        <w:jc w:val="left"/>
        <w:rPr>
          <w:rFonts w:eastAsia="Times New Roman" w:cs="Times New Roman"/>
          <w:bCs/>
          <w:i/>
          <w:iCs/>
          <w:sz w:val="28"/>
          <w:szCs w:val="28"/>
        </w:rPr>
      </w:pPr>
    </w:p>
    <w:p w14:paraId="4679E4D9" w14:textId="77777777" w:rsidR="00C43097" w:rsidRDefault="00C43097" w:rsidP="00C43097">
      <w:pPr>
        <w:pStyle w:val="HeadingTitle"/>
        <w:ind w:left="709"/>
        <w:jc w:val="left"/>
        <w:rPr>
          <w:rFonts w:eastAsia="Times New Roman" w:cs="Times New Roman"/>
          <w:bCs/>
          <w:i/>
          <w:iCs/>
          <w:sz w:val="28"/>
          <w:szCs w:val="28"/>
        </w:rPr>
      </w:pPr>
    </w:p>
    <w:p w14:paraId="0D926065" w14:textId="4D4D300C" w:rsidR="00C43097" w:rsidRPr="00C43097" w:rsidRDefault="00C43097" w:rsidP="00C43097">
      <w:pPr>
        <w:pStyle w:val="HeadingTitle"/>
        <w:rPr>
          <w:b w:val="0"/>
          <w:bCs/>
        </w:rPr>
      </w:pPr>
      <w:r w:rsidRPr="45370B12">
        <w:rPr>
          <w:rFonts w:eastAsia="Times New Roman" w:cs="Times New Roman"/>
          <w:bCs/>
          <w:i/>
          <w:iCs/>
          <w:sz w:val="28"/>
          <w:szCs w:val="28"/>
        </w:rPr>
        <w:t>H</w:t>
      </w:r>
      <w:r>
        <w:rPr>
          <w:rFonts w:eastAsia="Times New Roman" w:cs="Times New Roman"/>
          <w:bCs/>
          <w:i/>
          <w:iCs/>
          <w:sz w:val="28"/>
          <w:szCs w:val="28"/>
        </w:rPr>
        <w:t>anoi –</w:t>
      </w:r>
      <w:r w:rsidRPr="45370B12">
        <w:rPr>
          <w:rFonts w:eastAsia="Times New Roman" w:cs="Times New Roman"/>
          <w:bCs/>
          <w:i/>
          <w:iCs/>
          <w:sz w:val="28"/>
          <w:szCs w:val="28"/>
        </w:rPr>
        <w:t xml:space="preserve"> 2025</w:t>
      </w:r>
    </w:p>
    <w:p w14:paraId="5FA78175" w14:textId="41D63F26" w:rsidR="003A5463" w:rsidRDefault="003A5463" w:rsidP="00C43097">
      <w:pPr>
        <w:tabs>
          <w:tab w:val="left" w:pos="3708"/>
        </w:tabs>
        <w:spacing w:before="0" w:after="160"/>
        <w:rPr>
          <w:b/>
          <w:sz w:val="36"/>
        </w:rPr>
      </w:pPr>
      <w:r>
        <w:br w:type="page"/>
      </w:r>
    </w:p>
    <w:p w14:paraId="5F7CD56B" w14:textId="381E511A" w:rsidR="003B64B3" w:rsidRDefault="003B64B3" w:rsidP="003B64B3">
      <w:pPr>
        <w:pStyle w:val="HeadingTitle"/>
      </w:pPr>
      <w:r w:rsidRPr="003B64B3">
        <w:lastRenderedPageBreak/>
        <w:t>ACKNOWLEDGEMENT</w:t>
      </w:r>
    </w:p>
    <w:p w14:paraId="594D679D" w14:textId="30F218AE" w:rsidR="001B1419" w:rsidRDefault="00BB4C24" w:rsidP="00BB4C24">
      <w:bookmarkStart w:id="0" w:name="_Hlk192150539"/>
      <w:r w:rsidRPr="00B72999">
        <w:t xml:space="preserve">First of all, I would like to express my deep gratitude to all the teachers of the Department of Information Technology, University of Transport and Communications. During the </w:t>
      </w:r>
      <w:r w:rsidR="00094A74">
        <w:t>5</w:t>
      </w:r>
      <w:r w:rsidRPr="00B72999">
        <w:t xml:space="preserve"> years of studying at the school, the teachers dedicatedly taught and imparted to me not only valuable professional knowledge but also extremely useful skills and practical experiences. The enthusiasm and dedication of the teachers have helped me continuously progress, improve myself and prepare well for my future career.</w:t>
      </w:r>
      <w:bookmarkEnd w:id="0"/>
    </w:p>
    <w:p w14:paraId="64BFCEBF" w14:textId="77777777" w:rsidR="00BB4C24" w:rsidRDefault="00BB4C24" w:rsidP="00BB4C24"/>
    <w:p w14:paraId="3749E0BB" w14:textId="5D938292" w:rsidR="00BB4C24" w:rsidRDefault="00BB4C24" w:rsidP="00094A74">
      <w:r w:rsidRPr="00B72999">
        <w:t xml:space="preserve">In particular, I would like to express my sincerest and deepest gratitude to </w:t>
      </w:r>
      <w:r>
        <w:t>Dr.</w:t>
      </w:r>
      <w:r w:rsidRPr="00B72999">
        <w:t xml:space="preserve"> </w:t>
      </w:r>
      <w:r w:rsidR="00094A74">
        <w:t>Pham Dinh Phong</w:t>
      </w:r>
      <w:r w:rsidRPr="00B72999">
        <w:t xml:space="preserve">. He was not only a dedicated guide throughout the process of carrying out my </w:t>
      </w:r>
      <w:r>
        <w:t>thesis</w:t>
      </w:r>
      <w:r w:rsidRPr="00B72999">
        <w:t>, but also someone who closely monitored, accompanied and supported me to overcome difficulties. Your enthusiasm and sense of responsibility have inspired and motivated me to do my best in studying and researching</w:t>
      </w:r>
      <w:r>
        <w:t>.</w:t>
      </w:r>
    </w:p>
    <w:p w14:paraId="7D0DA394" w14:textId="77777777" w:rsidR="00094A74" w:rsidRDefault="00094A74" w:rsidP="00094A74"/>
    <w:p w14:paraId="3CDE5749" w14:textId="4533EFE2" w:rsidR="00BB4C24" w:rsidRDefault="00BB4C24" w:rsidP="008926CE">
      <w:r w:rsidRPr="00500AD4">
        <w:t>During the process of making the graduation project, although we have tried our best, due to limited knowledge, shortcomings cannot be avoided. I look forward to receiving valuable feedback from teachers to improve and improve my knowledge in this field. The teachers' help will be a source of motivation and guidance for me to continue to strive and learn continuously.</w:t>
      </w:r>
    </w:p>
    <w:p w14:paraId="1B1CFC05" w14:textId="77777777" w:rsidR="00BB4C24" w:rsidRDefault="00BB4C24" w:rsidP="00BB4C24"/>
    <w:p w14:paraId="00CFA374" w14:textId="09FA80B2" w:rsidR="00AC74FD" w:rsidRDefault="00BB4C24" w:rsidP="00BB4C24">
      <w:r w:rsidRPr="00173678">
        <w:t>Finally, I would like to wish all teachers good health, happiness and success in their teaching careers. I hope that teachers will continue to guide and impart knowledge to more generations of students, helping them firmly on their career path and contributing to building a developed and progressive society. I sincerely thank you!</w:t>
      </w:r>
    </w:p>
    <w:p w14:paraId="6A27E1DC" w14:textId="77777777" w:rsidR="00AC74FD" w:rsidRDefault="00AC74FD">
      <w:pPr>
        <w:spacing w:before="0" w:after="160"/>
      </w:pPr>
      <w:r>
        <w:br w:type="page"/>
      </w:r>
    </w:p>
    <w:sdt>
      <w:sdtPr>
        <w:rPr>
          <w:rFonts w:ascii="Times New Roman" w:eastAsia="Calibri" w:hAnsi="Times New Roman" w:cs="Times New Roman"/>
          <w:color w:val="000000"/>
          <w:kern w:val="2"/>
          <w:sz w:val="26"/>
          <w:szCs w:val="26"/>
        </w:rPr>
        <w:id w:val="686180449"/>
        <w:docPartObj>
          <w:docPartGallery w:val="Table of Contents"/>
          <w:docPartUnique/>
        </w:docPartObj>
      </w:sdtPr>
      <w:sdtEndPr>
        <w:rPr>
          <w:rFonts w:eastAsiaTheme="minorHAnsi" w:cstheme="minorBidi"/>
          <w:b/>
          <w:bCs/>
          <w:color w:val="auto"/>
          <w:szCs w:val="24"/>
        </w:rPr>
      </w:sdtEndPr>
      <w:sdtContent>
        <w:p w14:paraId="1710B3C7" w14:textId="37180CA5" w:rsidR="00AC74FD" w:rsidRPr="00AC74FD" w:rsidRDefault="00AC74FD" w:rsidP="00AC74FD">
          <w:pPr>
            <w:pStyle w:val="TOCHeading1"/>
            <w:jc w:val="center"/>
            <w:rPr>
              <w:b/>
              <w:bCs/>
            </w:rPr>
          </w:pPr>
          <w:r w:rsidRPr="00AC74FD">
            <w:rPr>
              <w:rFonts w:ascii="Times New Roman" w:eastAsia="Calibri" w:hAnsi="Times New Roman" w:cs="Times New Roman"/>
              <w:b/>
              <w:bCs/>
              <w:color w:val="000000"/>
              <w:sz w:val="26"/>
              <w:szCs w:val="26"/>
            </w:rPr>
            <w:t>TABLE OF CONTENTS</w:t>
          </w:r>
        </w:p>
        <w:p w14:paraId="26AC5A15" w14:textId="2077C5F7" w:rsidR="00D0003B" w:rsidRDefault="00AC74FD">
          <w:pPr>
            <w:pStyle w:val="TOC1"/>
            <w:tabs>
              <w:tab w:val="right" w:leader="dot" w:pos="9395"/>
            </w:tabs>
            <w:rPr>
              <w:rFonts w:asciiTheme="minorHAnsi" w:eastAsiaTheme="minorEastAsia" w:hAnsiTheme="minorHAnsi" w:cstheme="minorBidi"/>
              <w:noProof/>
              <w:color w:val="auto"/>
              <w:kern w:val="2"/>
              <w:sz w:val="24"/>
              <w:szCs w:val="24"/>
            </w:rPr>
          </w:pPr>
          <w:r>
            <w:fldChar w:fldCharType="begin"/>
          </w:r>
          <w:r>
            <w:instrText xml:space="preserve"> TOC \o "1-3" \h \z \u </w:instrText>
          </w:r>
          <w:r>
            <w:fldChar w:fldCharType="separate"/>
          </w:r>
          <w:hyperlink w:anchor="_Toc214144183" w:history="1">
            <w:r w:rsidR="00D0003B" w:rsidRPr="00097598">
              <w:rPr>
                <w:rStyle w:val="Hyperlink"/>
                <w:noProof/>
              </w:rPr>
              <w:t>CHAPTER 1. INTRODUCTION</w:t>
            </w:r>
            <w:r w:rsidR="00D0003B">
              <w:rPr>
                <w:noProof/>
                <w:webHidden/>
              </w:rPr>
              <w:tab/>
            </w:r>
            <w:r w:rsidR="00D0003B">
              <w:rPr>
                <w:noProof/>
                <w:webHidden/>
              </w:rPr>
              <w:fldChar w:fldCharType="begin"/>
            </w:r>
            <w:r w:rsidR="00D0003B">
              <w:rPr>
                <w:noProof/>
                <w:webHidden/>
              </w:rPr>
              <w:instrText xml:space="preserve"> PAGEREF _Toc214144183 \h </w:instrText>
            </w:r>
            <w:r w:rsidR="00D0003B">
              <w:rPr>
                <w:noProof/>
                <w:webHidden/>
              </w:rPr>
            </w:r>
            <w:r w:rsidR="00D0003B">
              <w:rPr>
                <w:noProof/>
                <w:webHidden/>
              </w:rPr>
              <w:fldChar w:fldCharType="separate"/>
            </w:r>
            <w:r w:rsidR="00D0003B">
              <w:rPr>
                <w:noProof/>
                <w:webHidden/>
              </w:rPr>
              <w:t>7</w:t>
            </w:r>
            <w:r w:rsidR="00D0003B">
              <w:rPr>
                <w:noProof/>
                <w:webHidden/>
              </w:rPr>
              <w:fldChar w:fldCharType="end"/>
            </w:r>
          </w:hyperlink>
        </w:p>
        <w:p w14:paraId="3D08924C" w14:textId="465B01CD" w:rsidR="00D0003B" w:rsidRDefault="00D0003B">
          <w:pPr>
            <w:pStyle w:val="TOC2"/>
            <w:tabs>
              <w:tab w:val="right" w:leader="dot" w:pos="9395"/>
            </w:tabs>
            <w:rPr>
              <w:rFonts w:asciiTheme="minorHAnsi" w:eastAsiaTheme="minorEastAsia" w:hAnsiTheme="minorHAnsi" w:cstheme="minorBidi"/>
              <w:noProof/>
              <w:color w:val="auto"/>
              <w:kern w:val="2"/>
              <w:sz w:val="24"/>
              <w:szCs w:val="24"/>
            </w:rPr>
          </w:pPr>
          <w:hyperlink w:anchor="_Toc214144184" w:history="1">
            <w:r w:rsidRPr="00097598">
              <w:rPr>
                <w:rStyle w:val="Hyperlink"/>
                <w:noProof/>
              </w:rPr>
              <w:t>1.1. Introduction</w:t>
            </w:r>
            <w:r>
              <w:rPr>
                <w:noProof/>
                <w:webHidden/>
              </w:rPr>
              <w:tab/>
            </w:r>
            <w:r>
              <w:rPr>
                <w:noProof/>
                <w:webHidden/>
              </w:rPr>
              <w:fldChar w:fldCharType="begin"/>
            </w:r>
            <w:r>
              <w:rPr>
                <w:noProof/>
                <w:webHidden/>
              </w:rPr>
              <w:instrText xml:space="preserve"> PAGEREF _Toc214144184 \h </w:instrText>
            </w:r>
            <w:r>
              <w:rPr>
                <w:noProof/>
                <w:webHidden/>
              </w:rPr>
            </w:r>
            <w:r>
              <w:rPr>
                <w:noProof/>
                <w:webHidden/>
              </w:rPr>
              <w:fldChar w:fldCharType="separate"/>
            </w:r>
            <w:r>
              <w:rPr>
                <w:noProof/>
                <w:webHidden/>
              </w:rPr>
              <w:t>7</w:t>
            </w:r>
            <w:r>
              <w:rPr>
                <w:noProof/>
                <w:webHidden/>
              </w:rPr>
              <w:fldChar w:fldCharType="end"/>
            </w:r>
          </w:hyperlink>
        </w:p>
        <w:p w14:paraId="0CE15012" w14:textId="1CCCAD1E" w:rsidR="00D0003B" w:rsidRDefault="00D0003B">
          <w:pPr>
            <w:pStyle w:val="TOC2"/>
            <w:tabs>
              <w:tab w:val="right" w:leader="dot" w:pos="9395"/>
            </w:tabs>
            <w:rPr>
              <w:rFonts w:asciiTheme="minorHAnsi" w:eastAsiaTheme="minorEastAsia" w:hAnsiTheme="minorHAnsi" w:cstheme="minorBidi"/>
              <w:noProof/>
              <w:color w:val="auto"/>
              <w:kern w:val="2"/>
              <w:sz w:val="24"/>
              <w:szCs w:val="24"/>
            </w:rPr>
          </w:pPr>
          <w:hyperlink w:anchor="_Toc214144185" w:history="1">
            <w:r w:rsidRPr="00097598">
              <w:rPr>
                <w:rStyle w:val="Hyperlink"/>
                <w:noProof/>
              </w:rPr>
              <w:t>1.2. Fundamental Research and Development Tasks</w:t>
            </w:r>
            <w:r>
              <w:rPr>
                <w:noProof/>
                <w:webHidden/>
              </w:rPr>
              <w:tab/>
            </w:r>
            <w:r>
              <w:rPr>
                <w:noProof/>
                <w:webHidden/>
              </w:rPr>
              <w:fldChar w:fldCharType="begin"/>
            </w:r>
            <w:r>
              <w:rPr>
                <w:noProof/>
                <w:webHidden/>
              </w:rPr>
              <w:instrText xml:space="preserve"> PAGEREF _Toc214144185 \h </w:instrText>
            </w:r>
            <w:r>
              <w:rPr>
                <w:noProof/>
                <w:webHidden/>
              </w:rPr>
            </w:r>
            <w:r>
              <w:rPr>
                <w:noProof/>
                <w:webHidden/>
              </w:rPr>
              <w:fldChar w:fldCharType="separate"/>
            </w:r>
            <w:r>
              <w:rPr>
                <w:noProof/>
                <w:webHidden/>
              </w:rPr>
              <w:t>8</w:t>
            </w:r>
            <w:r>
              <w:rPr>
                <w:noProof/>
                <w:webHidden/>
              </w:rPr>
              <w:fldChar w:fldCharType="end"/>
            </w:r>
          </w:hyperlink>
        </w:p>
        <w:p w14:paraId="3AC96994" w14:textId="4BBCD652" w:rsidR="00D0003B" w:rsidRDefault="00D0003B">
          <w:pPr>
            <w:pStyle w:val="TOC2"/>
            <w:tabs>
              <w:tab w:val="right" w:leader="dot" w:pos="9395"/>
            </w:tabs>
            <w:rPr>
              <w:rFonts w:asciiTheme="minorHAnsi" w:eastAsiaTheme="minorEastAsia" w:hAnsiTheme="minorHAnsi" w:cstheme="minorBidi"/>
              <w:noProof/>
              <w:color w:val="auto"/>
              <w:kern w:val="2"/>
              <w:sz w:val="24"/>
              <w:szCs w:val="24"/>
            </w:rPr>
          </w:pPr>
          <w:hyperlink w:anchor="_Toc214144186" w:history="1">
            <w:r w:rsidRPr="00097598">
              <w:rPr>
                <w:rStyle w:val="Hyperlink"/>
                <w:noProof/>
              </w:rPr>
              <w:t>1.3. Scope of the Study</w:t>
            </w:r>
            <w:r>
              <w:rPr>
                <w:noProof/>
                <w:webHidden/>
              </w:rPr>
              <w:tab/>
            </w:r>
            <w:r>
              <w:rPr>
                <w:noProof/>
                <w:webHidden/>
              </w:rPr>
              <w:fldChar w:fldCharType="begin"/>
            </w:r>
            <w:r>
              <w:rPr>
                <w:noProof/>
                <w:webHidden/>
              </w:rPr>
              <w:instrText xml:space="preserve"> PAGEREF _Toc214144186 \h </w:instrText>
            </w:r>
            <w:r>
              <w:rPr>
                <w:noProof/>
                <w:webHidden/>
              </w:rPr>
            </w:r>
            <w:r>
              <w:rPr>
                <w:noProof/>
                <w:webHidden/>
              </w:rPr>
              <w:fldChar w:fldCharType="separate"/>
            </w:r>
            <w:r>
              <w:rPr>
                <w:noProof/>
                <w:webHidden/>
              </w:rPr>
              <w:t>9</w:t>
            </w:r>
            <w:r>
              <w:rPr>
                <w:noProof/>
                <w:webHidden/>
              </w:rPr>
              <w:fldChar w:fldCharType="end"/>
            </w:r>
          </w:hyperlink>
        </w:p>
        <w:p w14:paraId="5BE41E97" w14:textId="3811424D" w:rsidR="00D0003B" w:rsidRDefault="00D0003B">
          <w:pPr>
            <w:pStyle w:val="TOC2"/>
            <w:tabs>
              <w:tab w:val="right" w:leader="dot" w:pos="9395"/>
            </w:tabs>
            <w:rPr>
              <w:rFonts w:asciiTheme="minorHAnsi" w:eastAsiaTheme="minorEastAsia" w:hAnsiTheme="minorHAnsi" w:cstheme="minorBidi"/>
              <w:noProof/>
              <w:color w:val="auto"/>
              <w:kern w:val="2"/>
              <w:sz w:val="24"/>
              <w:szCs w:val="24"/>
            </w:rPr>
          </w:pPr>
          <w:hyperlink w:anchor="_Toc214144187" w:history="1">
            <w:r w:rsidRPr="00097598">
              <w:rPr>
                <w:rStyle w:val="Hyperlink"/>
                <w:noProof/>
              </w:rPr>
              <w:t>1.4. Research Methods</w:t>
            </w:r>
            <w:r>
              <w:rPr>
                <w:noProof/>
                <w:webHidden/>
              </w:rPr>
              <w:tab/>
            </w:r>
            <w:r>
              <w:rPr>
                <w:noProof/>
                <w:webHidden/>
              </w:rPr>
              <w:fldChar w:fldCharType="begin"/>
            </w:r>
            <w:r>
              <w:rPr>
                <w:noProof/>
                <w:webHidden/>
              </w:rPr>
              <w:instrText xml:space="preserve"> PAGEREF _Toc214144187 \h </w:instrText>
            </w:r>
            <w:r>
              <w:rPr>
                <w:noProof/>
                <w:webHidden/>
              </w:rPr>
            </w:r>
            <w:r>
              <w:rPr>
                <w:noProof/>
                <w:webHidden/>
              </w:rPr>
              <w:fldChar w:fldCharType="separate"/>
            </w:r>
            <w:r>
              <w:rPr>
                <w:noProof/>
                <w:webHidden/>
              </w:rPr>
              <w:t>10</w:t>
            </w:r>
            <w:r>
              <w:rPr>
                <w:noProof/>
                <w:webHidden/>
              </w:rPr>
              <w:fldChar w:fldCharType="end"/>
            </w:r>
          </w:hyperlink>
        </w:p>
        <w:p w14:paraId="5976802A" w14:textId="125A0DBD" w:rsidR="00D0003B" w:rsidRDefault="00D0003B">
          <w:pPr>
            <w:pStyle w:val="TOC2"/>
            <w:tabs>
              <w:tab w:val="right" w:leader="dot" w:pos="9395"/>
            </w:tabs>
            <w:rPr>
              <w:rFonts w:asciiTheme="minorHAnsi" w:eastAsiaTheme="minorEastAsia" w:hAnsiTheme="minorHAnsi" w:cstheme="minorBidi"/>
              <w:noProof/>
              <w:color w:val="auto"/>
              <w:kern w:val="2"/>
              <w:sz w:val="24"/>
              <w:szCs w:val="24"/>
            </w:rPr>
          </w:pPr>
          <w:hyperlink w:anchor="_Toc214144188" w:history="1">
            <w:r w:rsidRPr="00097598">
              <w:rPr>
                <w:rStyle w:val="Hyperlink"/>
                <w:noProof/>
              </w:rPr>
              <w:t>1.5. Scientific and Practical Significance</w:t>
            </w:r>
            <w:r>
              <w:rPr>
                <w:noProof/>
                <w:webHidden/>
              </w:rPr>
              <w:tab/>
            </w:r>
            <w:r>
              <w:rPr>
                <w:noProof/>
                <w:webHidden/>
              </w:rPr>
              <w:fldChar w:fldCharType="begin"/>
            </w:r>
            <w:r>
              <w:rPr>
                <w:noProof/>
                <w:webHidden/>
              </w:rPr>
              <w:instrText xml:space="preserve"> PAGEREF _Toc214144188 \h </w:instrText>
            </w:r>
            <w:r>
              <w:rPr>
                <w:noProof/>
                <w:webHidden/>
              </w:rPr>
            </w:r>
            <w:r>
              <w:rPr>
                <w:noProof/>
                <w:webHidden/>
              </w:rPr>
              <w:fldChar w:fldCharType="separate"/>
            </w:r>
            <w:r>
              <w:rPr>
                <w:noProof/>
                <w:webHidden/>
              </w:rPr>
              <w:t>11</w:t>
            </w:r>
            <w:r>
              <w:rPr>
                <w:noProof/>
                <w:webHidden/>
              </w:rPr>
              <w:fldChar w:fldCharType="end"/>
            </w:r>
          </w:hyperlink>
        </w:p>
        <w:p w14:paraId="321FA805" w14:textId="286C64E7" w:rsidR="00D0003B" w:rsidRDefault="00D0003B">
          <w:pPr>
            <w:pStyle w:val="TOC2"/>
            <w:tabs>
              <w:tab w:val="right" w:leader="dot" w:pos="9395"/>
            </w:tabs>
            <w:rPr>
              <w:rFonts w:asciiTheme="minorHAnsi" w:eastAsiaTheme="minorEastAsia" w:hAnsiTheme="minorHAnsi" w:cstheme="minorBidi"/>
              <w:noProof/>
              <w:color w:val="auto"/>
              <w:kern w:val="2"/>
              <w:sz w:val="24"/>
              <w:szCs w:val="24"/>
            </w:rPr>
          </w:pPr>
          <w:hyperlink w:anchor="_Toc214144189" w:history="1">
            <w:r w:rsidRPr="00097598">
              <w:rPr>
                <w:rStyle w:val="Hyperlink"/>
                <w:noProof/>
              </w:rPr>
              <w:t>1.6. Structure of the Thesis</w:t>
            </w:r>
            <w:r>
              <w:rPr>
                <w:noProof/>
                <w:webHidden/>
              </w:rPr>
              <w:tab/>
            </w:r>
            <w:r>
              <w:rPr>
                <w:noProof/>
                <w:webHidden/>
              </w:rPr>
              <w:fldChar w:fldCharType="begin"/>
            </w:r>
            <w:r>
              <w:rPr>
                <w:noProof/>
                <w:webHidden/>
              </w:rPr>
              <w:instrText xml:space="preserve"> PAGEREF _Toc214144189 \h </w:instrText>
            </w:r>
            <w:r>
              <w:rPr>
                <w:noProof/>
                <w:webHidden/>
              </w:rPr>
            </w:r>
            <w:r>
              <w:rPr>
                <w:noProof/>
                <w:webHidden/>
              </w:rPr>
              <w:fldChar w:fldCharType="separate"/>
            </w:r>
            <w:r>
              <w:rPr>
                <w:noProof/>
                <w:webHidden/>
              </w:rPr>
              <w:t>12</w:t>
            </w:r>
            <w:r>
              <w:rPr>
                <w:noProof/>
                <w:webHidden/>
              </w:rPr>
              <w:fldChar w:fldCharType="end"/>
            </w:r>
          </w:hyperlink>
        </w:p>
        <w:p w14:paraId="037D9CB7" w14:textId="65C165FE" w:rsidR="00D0003B" w:rsidRDefault="00D0003B">
          <w:pPr>
            <w:pStyle w:val="TOC1"/>
            <w:tabs>
              <w:tab w:val="right" w:leader="dot" w:pos="9395"/>
            </w:tabs>
            <w:rPr>
              <w:rFonts w:asciiTheme="minorHAnsi" w:eastAsiaTheme="minorEastAsia" w:hAnsiTheme="minorHAnsi" w:cstheme="minorBidi"/>
              <w:noProof/>
              <w:color w:val="auto"/>
              <w:kern w:val="2"/>
              <w:sz w:val="24"/>
              <w:szCs w:val="24"/>
            </w:rPr>
          </w:pPr>
          <w:hyperlink w:anchor="_Toc214144190" w:history="1">
            <w:r w:rsidRPr="00097598">
              <w:rPr>
                <w:rStyle w:val="Hyperlink"/>
                <w:noProof/>
              </w:rPr>
              <w:t>CHAPTER 2. THEORETICAL BACKGROUND AND RELATED WORK</w:t>
            </w:r>
            <w:r>
              <w:rPr>
                <w:noProof/>
                <w:webHidden/>
              </w:rPr>
              <w:tab/>
            </w:r>
            <w:r>
              <w:rPr>
                <w:noProof/>
                <w:webHidden/>
              </w:rPr>
              <w:fldChar w:fldCharType="begin"/>
            </w:r>
            <w:r>
              <w:rPr>
                <w:noProof/>
                <w:webHidden/>
              </w:rPr>
              <w:instrText xml:space="preserve"> PAGEREF _Toc214144190 \h </w:instrText>
            </w:r>
            <w:r>
              <w:rPr>
                <w:noProof/>
                <w:webHidden/>
              </w:rPr>
            </w:r>
            <w:r>
              <w:rPr>
                <w:noProof/>
                <w:webHidden/>
              </w:rPr>
              <w:fldChar w:fldCharType="separate"/>
            </w:r>
            <w:r>
              <w:rPr>
                <w:noProof/>
                <w:webHidden/>
              </w:rPr>
              <w:t>14</w:t>
            </w:r>
            <w:r>
              <w:rPr>
                <w:noProof/>
                <w:webHidden/>
              </w:rPr>
              <w:fldChar w:fldCharType="end"/>
            </w:r>
          </w:hyperlink>
        </w:p>
        <w:p w14:paraId="04F1C43E" w14:textId="14BAE1EE" w:rsidR="00D0003B" w:rsidRDefault="00D0003B">
          <w:pPr>
            <w:pStyle w:val="TOC1"/>
            <w:tabs>
              <w:tab w:val="right" w:leader="dot" w:pos="9395"/>
            </w:tabs>
            <w:rPr>
              <w:rFonts w:asciiTheme="minorHAnsi" w:eastAsiaTheme="minorEastAsia" w:hAnsiTheme="minorHAnsi" w:cstheme="minorBidi"/>
              <w:noProof/>
              <w:color w:val="auto"/>
              <w:kern w:val="2"/>
              <w:sz w:val="24"/>
              <w:szCs w:val="24"/>
            </w:rPr>
          </w:pPr>
          <w:hyperlink w:anchor="_Toc214144191" w:history="1">
            <w:r w:rsidRPr="00097598">
              <w:rPr>
                <w:rStyle w:val="Hyperlink"/>
                <w:noProof/>
              </w:rPr>
              <w:t>CHAPTER 3. SYSTEM ANALYSIS AND DESIGN</w:t>
            </w:r>
            <w:r>
              <w:rPr>
                <w:noProof/>
                <w:webHidden/>
              </w:rPr>
              <w:tab/>
            </w:r>
            <w:r>
              <w:rPr>
                <w:noProof/>
                <w:webHidden/>
              </w:rPr>
              <w:fldChar w:fldCharType="begin"/>
            </w:r>
            <w:r>
              <w:rPr>
                <w:noProof/>
                <w:webHidden/>
              </w:rPr>
              <w:instrText xml:space="preserve"> PAGEREF _Toc214144191 \h </w:instrText>
            </w:r>
            <w:r>
              <w:rPr>
                <w:noProof/>
                <w:webHidden/>
              </w:rPr>
            </w:r>
            <w:r>
              <w:rPr>
                <w:noProof/>
                <w:webHidden/>
              </w:rPr>
              <w:fldChar w:fldCharType="separate"/>
            </w:r>
            <w:r>
              <w:rPr>
                <w:noProof/>
                <w:webHidden/>
              </w:rPr>
              <w:t>15</w:t>
            </w:r>
            <w:r>
              <w:rPr>
                <w:noProof/>
                <w:webHidden/>
              </w:rPr>
              <w:fldChar w:fldCharType="end"/>
            </w:r>
          </w:hyperlink>
        </w:p>
        <w:p w14:paraId="4A0234FF" w14:textId="4B284FAA" w:rsidR="00D0003B" w:rsidRDefault="00D0003B">
          <w:pPr>
            <w:pStyle w:val="TOC1"/>
            <w:tabs>
              <w:tab w:val="right" w:leader="dot" w:pos="9395"/>
            </w:tabs>
            <w:rPr>
              <w:rFonts w:asciiTheme="minorHAnsi" w:eastAsiaTheme="minorEastAsia" w:hAnsiTheme="minorHAnsi" w:cstheme="minorBidi"/>
              <w:noProof/>
              <w:color w:val="auto"/>
              <w:kern w:val="2"/>
              <w:sz w:val="24"/>
              <w:szCs w:val="24"/>
            </w:rPr>
          </w:pPr>
          <w:hyperlink w:anchor="_Toc214144192" w:history="1">
            <w:r w:rsidRPr="00097598">
              <w:rPr>
                <w:rStyle w:val="Hyperlink"/>
                <w:noProof/>
              </w:rPr>
              <w:t>CHAPTER 4. SYSTEM IMPLEMENTATION</w:t>
            </w:r>
            <w:r>
              <w:rPr>
                <w:noProof/>
                <w:webHidden/>
              </w:rPr>
              <w:tab/>
            </w:r>
            <w:r>
              <w:rPr>
                <w:noProof/>
                <w:webHidden/>
              </w:rPr>
              <w:fldChar w:fldCharType="begin"/>
            </w:r>
            <w:r>
              <w:rPr>
                <w:noProof/>
                <w:webHidden/>
              </w:rPr>
              <w:instrText xml:space="preserve"> PAGEREF _Toc214144192 \h </w:instrText>
            </w:r>
            <w:r>
              <w:rPr>
                <w:noProof/>
                <w:webHidden/>
              </w:rPr>
            </w:r>
            <w:r>
              <w:rPr>
                <w:noProof/>
                <w:webHidden/>
              </w:rPr>
              <w:fldChar w:fldCharType="separate"/>
            </w:r>
            <w:r>
              <w:rPr>
                <w:noProof/>
                <w:webHidden/>
              </w:rPr>
              <w:t>16</w:t>
            </w:r>
            <w:r>
              <w:rPr>
                <w:noProof/>
                <w:webHidden/>
              </w:rPr>
              <w:fldChar w:fldCharType="end"/>
            </w:r>
          </w:hyperlink>
        </w:p>
        <w:p w14:paraId="51B7F680" w14:textId="5EFBE603" w:rsidR="00D0003B" w:rsidRDefault="00D0003B">
          <w:pPr>
            <w:pStyle w:val="TOC1"/>
            <w:tabs>
              <w:tab w:val="right" w:leader="dot" w:pos="9395"/>
            </w:tabs>
            <w:rPr>
              <w:rFonts w:asciiTheme="minorHAnsi" w:eastAsiaTheme="minorEastAsia" w:hAnsiTheme="minorHAnsi" w:cstheme="minorBidi"/>
              <w:noProof/>
              <w:color w:val="auto"/>
              <w:kern w:val="2"/>
              <w:sz w:val="24"/>
              <w:szCs w:val="24"/>
            </w:rPr>
          </w:pPr>
          <w:hyperlink w:anchor="_Toc214144193" w:history="1">
            <w:r w:rsidRPr="00097598">
              <w:rPr>
                <w:rStyle w:val="Hyperlink"/>
                <w:noProof/>
              </w:rPr>
              <w:t>CHAPTER 5. TESTING, EVALUATION AND CONCLUSION</w:t>
            </w:r>
            <w:r>
              <w:rPr>
                <w:noProof/>
                <w:webHidden/>
              </w:rPr>
              <w:tab/>
            </w:r>
            <w:r>
              <w:rPr>
                <w:noProof/>
                <w:webHidden/>
              </w:rPr>
              <w:fldChar w:fldCharType="begin"/>
            </w:r>
            <w:r>
              <w:rPr>
                <w:noProof/>
                <w:webHidden/>
              </w:rPr>
              <w:instrText xml:space="preserve"> PAGEREF _Toc214144193 \h </w:instrText>
            </w:r>
            <w:r>
              <w:rPr>
                <w:noProof/>
                <w:webHidden/>
              </w:rPr>
            </w:r>
            <w:r>
              <w:rPr>
                <w:noProof/>
                <w:webHidden/>
              </w:rPr>
              <w:fldChar w:fldCharType="separate"/>
            </w:r>
            <w:r>
              <w:rPr>
                <w:noProof/>
                <w:webHidden/>
              </w:rPr>
              <w:t>17</w:t>
            </w:r>
            <w:r>
              <w:rPr>
                <w:noProof/>
                <w:webHidden/>
              </w:rPr>
              <w:fldChar w:fldCharType="end"/>
            </w:r>
          </w:hyperlink>
        </w:p>
        <w:p w14:paraId="19785A81" w14:textId="0EBA6FF2" w:rsidR="00D0003B" w:rsidRDefault="00D0003B">
          <w:pPr>
            <w:pStyle w:val="TOC2"/>
            <w:tabs>
              <w:tab w:val="right" w:leader="dot" w:pos="9395"/>
            </w:tabs>
            <w:rPr>
              <w:rFonts w:asciiTheme="minorHAnsi" w:eastAsiaTheme="minorEastAsia" w:hAnsiTheme="minorHAnsi" w:cstheme="minorBidi"/>
              <w:noProof/>
              <w:color w:val="auto"/>
              <w:kern w:val="2"/>
              <w:sz w:val="24"/>
              <w:szCs w:val="24"/>
            </w:rPr>
          </w:pPr>
          <w:hyperlink w:anchor="_Toc214144194" w:history="1">
            <w:r w:rsidRPr="00097598">
              <w:rPr>
                <w:rStyle w:val="Hyperlink"/>
                <w:noProof/>
              </w:rPr>
              <w:t>5.1. REFERENCES</w:t>
            </w:r>
            <w:r>
              <w:rPr>
                <w:noProof/>
                <w:webHidden/>
              </w:rPr>
              <w:tab/>
            </w:r>
            <w:r>
              <w:rPr>
                <w:noProof/>
                <w:webHidden/>
              </w:rPr>
              <w:fldChar w:fldCharType="begin"/>
            </w:r>
            <w:r>
              <w:rPr>
                <w:noProof/>
                <w:webHidden/>
              </w:rPr>
              <w:instrText xml:space="preserve"> PAGEREF _Toc214144194 \h </w:instrText>
            </w:r>
            <w:r>
              <w:rPr>
                <w:noProof/>
                <w:webHidden/>
              </w:rPr>
            </w:r>
            <w:r>
              <w:rPr>
                <w:noProof/>
                <w:webHidden/>
              </w:rPr>
              <w:fldChar w:fldCharType="separate"/>
            </w:r>
            <w:r>
              <w:rPr>
                <w:noProof/>
                <w:webHidden/>
              </w:rPr>
              <w:t>18</w:t>
            </w:r>
            <w:r>
              <w:rPr>
                <w:noProof/>
                <w:webHidden/>
              </w:rPr>
              <w:fldChar w:fldCharType="end"/>
            </w:r>
          </w:hyperlink>
        </w:p>
        <w:p w14:paraId="45622EFD" w14:textId="3934BDB6" w:rsidR="00AC74FD" w:rsidRDefault="00AC74FD" w:rsidP="00AC74FD">
          <w:pPr>
            <w:spacing w:after="0" w:line="300" w:lineRule="auto"/>
            <w:rPr>
              <w:b/>
              <w:bCs/>
            </w:rPr>
          </w:pPr>
          <w:r>
            <w:rPr>
              <w:b/>
              <w:bCs/>
            </w:rPr>
            <w:fldChar w:fldCharType="end"/>
          </w:r>
        </w:p>
      </w:sdtContent>
    </w:sdt>
    <w:p w14:paraId="47B51BDB" w14:textId="77777777" w:rsidR="00BB4C24" w:rsidRDefault="00BB4C24" w:rsidP="00BB4C24"/>
    <w:p w14:paraId="0F80AA49" w14:textId="77777777" w:rsidR="001B1419" w:rsidRDefault="001B1419" w:rsidP="003A5463">
      <w:pPr>
        <w:spacing w:before="0" w:after="160"/>
        <w:ind w:firstLine="0"/>
      </w:pPr>
      <w:r>
        <w:br w:type="page"/>
      </w:r>
    </w:p>
    <w:p w14:paraId="79225846" w14:textId="60E98A0E" w:rsidR="001B1419" w:rsidRDefault="001B1419" w:rsidP="001B1419">
      <w:pPr>
        <w:pStyle w:val="HeadingTitle"/>
      </w:pPr>
      <w:r>
        <w:lastRenderedPageBreak/>
        <w:t>LIST OF ABBREVIATIONS</w:t>
      </w:r>
    </w:p>
    <w:p w14:paraId="7A622542" w14:textId="77777777" w:rsidR="001B1419" w:rsidRDefault="001B1419">
      <w:pPr>
        <w:spacing w:before="0" w:after="160"/>
        <w:rPr>
          <w:b/>
          <w:sz w:val="36"/>
        </w:rPr>
      </w:pPr>
      <w:r>
        <w:br w:type="page"/>
      </w:r>
    </w:p>
    <w:p w14:paraId="003DE0E6" w14:textId="5E8B23BC" w:rsidR="00A962D7" w:rsidRDefault="001B1419" w:rsidP="001B1419">
      <w:pPr>
        <w:pStyle w:val="HeadingTitle"/>
      </w:pPr>
      <w:r>
        <w:lastRenderedPageBreak/>
        <w:t>LIST OF TABLES</w:t>
      </w:r>
    </w:p>
    <w:p w14:paraId="52C89E16" w14:textId="68B06A7B" w:rsidR="001B1419" w:rsidRDefault="00A962D7" w:rsidP="00433383">
      <w:pPr>
        <w:spacing w:before="0" w:after="160"/>
        <w:rPr>
          <w:b/>
          <w:sz w:val="36"/>
        </w:rPr>
      </w:pPr>
      <w:r>
        <w:br w:type="page"/>
      </w:r>
    </w:p>
    <w:p w14:paraId="250AE92D" w14:textId="35C91F1E" w:rsidR="003B64B3" w:rsidRDefault="00A804F5" w:rsidP="001B1419">
      <w:pPr>
        <w:pStyle w:val="Heading1"/>
      </w:pPr>
      <w:bookmarkStart w:id="1" w:name="_Toc214144183"/>
      <w:r>
        <w:lastRenderedPageBreak/>
        <w:t>INTRODUCTION</w:t>
      </w:r>
      <w:bookmarkEnd w:id="1"/>
    </w:p>
    <w:p w14:paraId="7F6DD83C" w14:textId="635A8C56" w:rsidR="000613E1" w:rsidRDefault="0059062C" w:rsidP="000613E1">
      <w:pPr>
        <w:pStyle w:val="Heading2"/>
      </w:pPr>
      <w:bookmarkStart w:id="2" w:name="_Toc214144184"/>
      <w:r>
        <w:t>Introduction</w:t>
      </w:r>
      <w:bookmarkEnd w:id="2"/>
    </w:p>
    <w:p w14:paraId="335BA14F" w14:textId="74B5B191" w:rsidR="00F91B19" w:rsidRDefault="0059062C" w:rsidP="00F91B19">
      <w:r w:rsidRPr="0059062C">
        <w:t>In the era of rapid digital transformation, establishing and maintaining a strong online presence has become a critical component for businesses across all industries, particularly within the Food &amp; Beverage (F&amp;B) sector. Modern consumers increasingly rely on online platforms to search for information, explore menus, view images, read reviews, and assess the credibility of a restaurant before making a dining decision. As a result, a well-designed, professional, and user-friendly website is not only a communication channel but also an essential strategic tool that enhances competitiveness, attracts customers, and strengthens brand positioning</w:t>
      </w:r>
      <w:r>
        <w:t>.</w:t>
      </w:r>
    </w:p>
    <w:p w14:paraId="75C3D455" w14:textId="23C6A479" w:rsidR="0059062C" w:rsidRDefault="0059062C" w:rsidP="00F91B19">
      <w:proofErr w:type="spellStart"/>
      <w:r w:rsidRPr="0059062C">
        <w:t>Henei</w:t>
      </w:r>
      <w:proofErr w:type="spellEnd"/>
      <w:r w:rsidRPr="0059062C">
        <w:t xml:space="preserve"> </w:t>
      </w:r>
      <w:proofErr w:type="spellStart"/>
      <w:r w:rsidRPr="0059062C">
        <w:t>Dimsum</w:t>
      </w:r>
      <w:proofErr w:type="spellEnd"/>
      <w:r>
        <w:t xml:space="preserve"> – </w:t>
      </w:r>
      <w:r w:rsidRPr="0059062C">
        <w:t xml:space="preserve">an emerging </w:t>
      </w:r>
      <w:proofErr w:type="spellStart"/>
      <w:r w:rsidRPr="0059062C">
        <w:t>dimsum</w:t>
      </w:r>
      <w:proofErr w:type="spellEnd"/>
      <w:r w:rsidRPr="0059062C">
        <w:t xml:space="preserve"> brand in Hanoi</w:t>
      </w:r>
      <w:r>
        <w:t xml:space="preserve"> – </w:t>
      </w:r>
      <w:r w:rsidRPr="0059062C">
        <w:t>currently depends primarily on social media platforms such as Facebook and TikTok for communication and customer engagement. Although these platforms are widely used, they present several limitations: difficulty in controlling information flow, challenges in maintaining consistent brand identity, restricted support for advanced features (e.g., online table reservation, dynamic menu display, promotional management, personalized recommendations), and a lack of long-term stability required for a professional business information system</w:t>
      </w:r>
      <w:r>
        <w:t>.</w:t>
      </w:r>
    </w:p>
    <w:p w14:paraId="25411EBF" w14:textId="41D4CDB7" w:rsidR="0059062C" w:rsidRDefault="0059062C" w:rsidP="00F91B19">
      <w:r w:rsidRPr="0059062C">
        <w:t xml:space="preserve">To address these limitations, the project </w:t>
      </w:r>
      <w:r w:rsidRPr="00FD644D">
        <w:t xml:space="preserve">“Developing a Strategic Online Presence for </w:t>
      </w:r>
      <w:proofErr w:type="spellStart"/>
      <w:r w:rsidRPr="00FD644D">
        <w:t>Henei</w:t>
      </w:r>
      <w:proofErr w:type="spellEnd"/>
      <w:r w:rsidRPr="00FD644D">
        <w:t xml:space="preserve"> </w:t>
      </w:r>
      <w:proofErr w:type="spellStart"/>
      <w:r w:rsidRPr="00FD644D">
        <w:t>Dimsum</w:t>
      </w:r>
      <w:proofErr w:type="spellEnd"/>
      <w:r w:rsidRPr="00FD644D">
        <w:t xml:space="preserve"> Restaurant through a Modern Web Platform”</w:t>
      </w:r>
      <w:r w:rsidRPr="0059062C">
        <w:t xml:space="preserve"> aims to design and develop a modern, interactive, and strategically oriented web platform. The system is intended not only to provide essential information </w:t>
      </w:r>
      <w:r>
        <w:t xml:space="preserve">– </w:t>
      </w:r>
      <w:r w:rsidRPr="0059062C">
        <w:t xml:space="preserve">such as menu items, images, restaurant locations, and promotional campaigns </w:t>
      </w:r>
      <w:r>
        <w:t>–</w:t>
      </w:r>
      <w:r w:rsidRPr="0059062C">
        <w:t xml:space="preserve"> but also to serve as a core strategic channel that supports operational tasks including reservation management, customer feedback collection, brand identity consolidation, search engine optimization (SEO), and the foundation for future system expansions</w:t>
      </w:r>
      <w:r>
        <w:t>.</w:t>
      </w:r>
    </w:p>
    <w:p w14:paraId="31C31C01" w14:textId="10CA9FE6" w:rsidR="0059062C" w:rsidRDefault="0059062C" w:rsidP="00F91B19">
      <w:r w:rsidRPr="0059062C">
        <w:t>From a technological perspective, the system is built upon a decoupled architecture between the frontend and backend layers</w:t>
      </w:r>
      <w:r>
        <w:t>:</w:t>
      </w:r>
    </w:p>
    <w:p w14:paraId="622684EC" w14:textId="6A5BD373" w:rsidR="0059062C" w:rsidRDefault="0059062C" w:rsidP="0059062C">
      <w:pPr>
        <w:pStyle w:val="ListParagraph"/>
        <w:numPr>
          <w:ilvl w:val="0"/>
          <w:numId w:val="19"/>
        </w:numPr>
      </w:pPr>
      <w:r w:rsidRPr="0059062C">
        <w:t>The frontend is implemented using React, a widely adopted JavaScript library that facilitates the development of Single Page Applications (SPA). React provides fast rendering performance, an intuitive component-based structure, and an enhanced user experience through responsive and seamless interactions</w:t>
      </w:r>
      <w:r>
        <w:t>.</w:t>
      </w:r>
    </w:p>
    <w:p w14:paraId="28F84994" w14:textId="3EC1DF93" w:rsidR="0059062C" w:rsidRDefault="0059062C" w:rsidP="0059062C">
      <w:pPr>
        <w:pStyle w:val="ListParagraph"/>
        <w:numPr>
          <w:ilvl w:val="0"/>
          <w:numId w:val="19"/>
        </w:numPr>
      </w:pPr>
      <w:r w:rsidRPr="0059062C">
        <w:t>The backend is developed with Node.js and Express, offering high performance, strong support for asynchronous operations, and a flexible environment for building scalable RESTful APIs and server-side logic</w:t>
      </w:r>
      <w:r>
        <w:t>.</w:t>
      </w:r>
    </w:p>
    <w:p w14:paraId="6AF207FD" w14:textId="646B6FD9" w:rsidR="0059062C" w:rsidRDefault="00FD644D" w:rsidP="0059062C">
      <w:pPr>
        <w:pStyle w:val="ListParagraph"/>
        <w:numPr>
          <w:ilvl w:val="0"/>
          <w:numId w:val="19"/>
        </w:numPr>
      </w:pPr>
      <w:r w:rsidRPr="00FD644D">
        <w:lastRenderedPageBreak/>
        <w:t>The system uses PostgreSQL as the relational database management system due to its stability, strong community support, rich feature set, and seamless integration with the Node.js/Express backend</w:t>
      </w:r>
      <w:r w:rsidR="0059062C">
        <w:t>.</w:t>
      </w:r>
    </w:p>
    <w:p w14:paraId="6EC8DF1B" w14:textId="01B29A1A" w:rsidR="0059062C" w:rsidRPr="00F91B19" w:rsidRDefault="0059062C" w:rsidP="0059062C">
      <w:r w:rsidRPr="0059062C">
        <w:t xml:space="preserve">By combining the real operational needs of </w:t>
      </w:r>
      <w:proofErr w:type="spellStart"/>
      <w:r w:rsidRPr="0059062C">
        <w:t>Henei</w:t>
      </w:r>
      <w:proofErr w:type="spellEnd"/>
      <w:r w:rsidRPr="0059062C">
        <w:t xml:space="preserve"> </w:t>
      </w:r>
      <w:proofErr w:type="spellStart"/>
      <w:r w:rsidRPr="0059062C">
        <w:t>Dimsum</w:t>
      </w:r>
      <w:proofErr w:type="spellEnd"/>
      <w:r w:rsidRPr="0059062C">
        <w:t xml:space="preserve"> with modern web development technologies, this project aims to deliver a platform that not only meets the restaurant’s current communication and operational requirements but also provides long-term strategic value. The platform is expected to support digital transformation efforts, enhance customer engagement, and improve the restaurant’s competitive advantage within an increasingly dynamic and digitally driven business environment.</w:t>
      </w:r>
    </w:p>
    <w:p w14:paraId="71A7D454" w14:textId="350E0B9D" w:rsidR="0033418F" w:rsidRDefault="00D019D3" w:rsidP="0033418F">
      <w:pPr>
        <w:pStyle w:val="Heading2"/>
      </w:pPr>
      <w:bookmarkStart w:id="3" w:name="_Toc214144185"/>
      <w:r w:rsidRPr="00D019D3">
        <w:t>Fundamental Research and Development Tasks</w:t>
      </w:r>
      <w:bookmarkEnd w:id="3"/>
    </w:p>
    <w:p w14:paraId="5B2B0415" w14:textId="60D21448" w:rsidR="000A7E2A" w:rsidRDefault="000A7E2A" w:rsidP="000A7E2A">
      <w:r w:rsidRPr="000A7E2A">
        <w:t xml:space="preserve">To develop a modern web platform that strengthens the strategic online presence of </w:t>
      </w:r>
      <w:proofErr w:type="spellStart"/>
      <w:r w:rsidRPr="000A7E2A">
        <w:t>Henei</w:t>
      </w:r>
      <w:proofErr w:type="spellEnd"/>
      <w:r w:rsidRPr="000A7E2A">
        <w:t xml:space="preserve"> </w:t>
      </w:r>
      <w:proofErr w:type="spellStart"/>
      <w:r w:rsidRPr="000A7E2A">
        <w:t>Dimsum</w:t>
      </w:r>
      <w:proofErr w:type="spellEnd"/>
      <w:r w:rsidRPr="000A7E2A">
        <w:t xml:space="preserve"> Restaurant, the thesis must carry out a sequence of core tasks that encompass requirement analysis, system design, technology implementation, and evaluation. The first essential task involves conducting a comprehensive survey and analysis of system requirements. This includes identifying the restaurant’s actual needs, understanding its business objectives, customer segments, and brand identity, as well as examining user behavior within the online F&amp;B domain. Based on this investigation, both functional and non-functional requirements are systematically defined as the foundation for subsequent design and development activities.</w:t>
      </w:r>
    </w:p>
    <w:p w14:paraId="378C2313" w14:textId="776BDD1D" w:rsidR="000A7E2A" w:rsidRDefault="000A7E2A" w:rsidP="000A7E2A">
      <w:r w:rsidRPr="000A7E2A">
        <w:t>Alongside requirement analysis, the thesis must also research and select appropriate technologies to ensure system efficiency, scalability, and long-term maintainability. In this context, the frontend is developed using React to leverage its Single Page Application (SPA) capabilities, high rendering performance, and user-friendly component structure. The backend is implemented using Node.js combined with Express to provide a flexible, high-performance environment for handling asynchronous operations and building scalable RESTful APIs. For the database layer, the thesis selects a relational database system that offers stability and ease of deployment in real-world environments. PostgreSQL is prioritized due to its strong feature set, reliability, and excellent compatibility with the Node.js ecosystem.</w:t>
      </w:r>
    </w:p>
    <w:p w14:paraId="4F46B2D3" w14:textId="118DF712" w:rsidR="000A7E2A" w:rsidRDefault="000A7E2A" w:rsidP="000A7E2A">
      <w:r w:rsidRPr="000A7E2A">
        <w:t xml:space="preserve">Building upon the selected technologies, the next task is to design the system architecture and database model. This includes constructing the overall architecture following a clear separation between frontend and backend layers, designing use case diagrams, sequence diagrams, and other relevant UML models. Furthermore, a well-structured relational database schema must be designed, incorporating primary keys, </w:t>
      </w:r>
      <w:r w:rsidRPr="000A7E2A">
        <w:lastRenderedPageBreak/>
        <w:t>foreign keys, and integrity constraints to ensure data consistency and efficient query performance.</w:t>
      </w:r>
    </w:p>
    <w:p w14:paraId="1D7EEFE1" w14:textId="0455072C" w:rsidR="000A7E2A" w:rsidRDefault="000A7E2A" w:rsidP="000A7E2A">
      <w:r w:rsidRPr="000A7E2A">
        <w:t xml:space="preserve">User interface and user experience (UI/UX) design constitute another major task within the thesis. The interface must be designed according to modern design principles, ensuring clarity, visual consistency, and alignment with the </w:t>
      </w:r>
      <w:proofErr w:type="spellStart"/>
      <w:r w:rsidRPr="000A7E2A">
        <w:t>Henei</w:t>
      </w:r>
      <w:proofErr w:type="spellEnd"/>
      <w:r w:rsidRPr="000A7E2A">
        <w:t xml:space="preserve"> </w:t>
      </w:r>
      <w:proofErr w:type="spellStart"/>
      <w:r w:rsidRPr="000A7E2A">
        <w:t>Dimsum</w:t>
      </w:r>
      <w:proofErr w:type="spellEnd"/>
      <w:r w:rsidRPr="000A7E2A">
        <w:t xml:space="preserve"> brand identity. User experience optimization is emphasized through logical information hierarchy, intuitive navigation, responsive layout, and smooth interaction across various devices.</w:t>
      </w:r>
    </w:p>
    <w:p w14:paraId="330CAF86" w14:textId="5977DD00" w:rsidR="000A7E2A" w:rsidRDefault="000A7E2A" w:rsidP="000A7E2A">
      <w:r w:rsidRPr="000A7E2A">
        <w:t>Following the design phase, the thesis proceeds to implement the essential functionalities of the system. These include core pages such as the homepage, restaurant introduction, dynamic menu, promotional information, contact details, and location display. Advanced features—such as table reservation management, customer feedback submission, basic content management, and SEO-supporting modules—are also developed depending on the project scope. All features are built on top of a secure and extensible backend API layer to ensure reliability, data integrity, and future scalability.</w:t>
      </w:r>
    </w:p>
    <w:p w14:paraId="42805FFC" w14:textId="05E5E993" w:rsidR="000A7E2A" w:rsidRDefault="000A7E2A" w:rsidP="000A7E2A">
      <w:r w:rsidRPr="000A7E2A">
        <w:t>Once the system is developed, thorough testing and evaluation are required. This involves functional testing, interface testing, performance testing, and basic security testing to ensure that the platform operates smoothly and meets all predefined requirements. The evaluation process focuses on user-friendliness, stability, processing speed, and the system’s ability to support the restaurant’s operational objectives.</w:t>
      </w:r>
    </w:p>
    <w:p w14:paraId="52A39848" w14:textId="6A7B1BAD" w:rsidR="000A7E2A" w:rsidRPr="000A7E2A" w:rsidRDefault="000A7E2A" w:rsidP="000A7E2A">
      <w:r w:rsidRPr="000A7E2A">
        <w:t xml:space="preserve">Finally, the thesis concludes with system deployment in a real or simulated production environment to assess its operational readiness. Based on the deployment results, recommendations for future development are proposed, such as integrating online ordering, incorporating AI-based dish recommendation modules, supporting customer service chatbots, or extending a loyalty management system. These enhancements aim to strengthen the long-term strategic value of the platform and contribute to </w:t>
      </w:r>
      <w:proofErr w:type="spellStart"/>
      <w:r w:rsidRPr="000A7E2A">
        <w:t>Henei</w:t>
      </w:r>
      <w:proofErr w:type="spellEnd"/>
      <w:r w:rsidRPr="000A7E2A">
        <w:t xml:space="preserve"> Dimsum’s digital transformation journey in an increasingly competitive and digitally connected business landscape.</w:t>
      </w:r>
    </w:p>
    <w:p w14:paraId="70D5F8E2" w14:textId="41289B8A" w:rsidR="00F91B19" w:rsidRDefault="004832E4" w:rsidP="00F91B19">
      <w:pPr>
        <w:pStyle w:val="Heading2"/>
      </w:pPr>
      <w:bookmarkStart w:id="4" w:name="_Toc214144186"/>
      <w:r w:rsidRPr="004832E4">
        <w:t>Scope of the Study</w:t>
      </w:r>
      <w:bookmarkEnd w:id="4"/>
    </w:p>
    <w:p w14:paraId="56281778" w14:textId="28BD573B" w:rsidR="004832E4" w:rsidRDefault="004832E4" w:rsidP="004832E4">
      <w:r w:rsidRPr="004832E4">
        <w:t xml:space="preserve">The scope of this study is defined to establish clear boundaries for the development process and to ensure that the thesis remains focused on delivering a feasible and practically applicable web platform for </w:t>
      </w:r>
      <w:proofErr w:type="spellStart"/>
      <w:r w:rsidRPr="004832E4">
        <w:t>Henei</w:t>
      </w:r>
      <w:proofErr w:type="spellEnd"/>
      <w:r w:rsidRPr="004832E4">
        <w:t xml:space="preserve"> </w:t>
      </w:r>
      <w:proofErr w:type="spellStart"/>
      <w:r w:rsidRPr="004832E4">
        <w:t>Dimsum</w:t>
      </w:r>
      <w:proofErr w:type="spellEnd"/>
      <w:r w:rsidRPr="004832E4">
        <w:t xml:space="preserve"> Restaurant. The project primarily concentrates on analyzing the restaurant’s digital communication needs, designing a coherent system architecture, and implementing a functional prototype that demonstrates the essential features required for an effective online presence. While the system is </w:t>
      </w:r>
      <w:r w:rsidRPr="004832E4">
        <w:lastRenderedPageBreak/>
        <w:t>developed with scalability in mind, the thesis emphasizes core functionalities rather than full-scale enterprise deployment</w:t>
      </w:r>
      <w:r>
        <w:t>.</w:t>
      </w:r>
    </w:p>
    <w:p w14:paraId="56F26452" w14:textId="3EC3676A" w:rsidR="004832E4" w:rsidRDefault="004832E4" w:rsidP="004832E4">
      <w:r w:rsidRPr="004832E4">
        <w:t>Within this scope, the study covers the design and implementation of a modern web interface using React, focusing on usability, responsiveness, and consistency with the restaurant’s branding guidelines. The frontend development includes the construction of key user-facing modules such as the homepage, menu display, promotional sections, restaurant information, and an interactive booking interface. User experience considerations</w:t>
      </w:r>
      <w:r>
        <w:t xml:space="preserve"> – </w:t>
      </w:r>
      <w:r w:rsidRPr="004832E4">
        <w:t>such as navigation structure, layout organization, and accessibility</w:t>
      </w:r>
      <w:r>
        <w:t xml:space="preserve"> – </w:t>
      </w:r>
      <w:r w:rsidRPr="004832E4">
        <w:t>are also integral components of the study</w:t>
      </w:r>
      <w:r>
        <w:t>.</w:t>
      </w:r>
    </w:p>
    <w:p w14:paraId="1C95CB3F" w14:textId="656BF3DA" w:rsidR="004832E4" w:rsidRDefault="004832E4" w:rsidP="004832E4">
      <w:r w:rsidRPr="004832E4">
        <w:t>On the server side, the thesis develops a backend system using Node.js and Express to support essential data operations and communication between the client and the database. This includes the design of RESTful APIs for managing menus, reservations, customer feedback, and general content. The study incorporates a relational database built on PostgreSQL to ensure data integrity, consistency, and structured storage. Database design centers on supporting the core workflows of the system rather than implementing full operational management modules used by large restaurant chains.</w:t>
      </w:r>
    </w:p>
    <w:p w14:paraId="18A5B0A8" w14:textId="1941A531" w:rsidR="004832E4" w:rsidRDefault="004832E4" w:rsidP="004832E4">
      <w:r w:rsidRPr="004832E4">
        <w:t>The scope of this thesis also includes functional testing, interface evaluation, and performance verification to ensure that the platform meets the requirements identified during analysis. However, advanced operational features</w:t>
      </w:r>
      <w:r>
        <w:t xml:space="preserve"> – </w:t>
      </w:r>
      <w:r w:rsidRPr="004832E4">
        <w:t>such as automated inventory management, delivery service integration, AI-based recommendation systems, and a comprehensive staff management module</w:t>
      </w:r>
      <w:r>
        <w:t xml:space="preserve"> – </w:t>
      </w:r>
      <w:r w:rsidRPr="004832E4">
        <w:t>are beyond the current scope and are instead proposed as future enhancement directions.</w:t>
      </w:r>
    </w:p>
    <w:p w14:paraId="5559738E" w14:textId="71E1E2A3" w:rsidR="004832E4" w:rsidRPr="004832E4" w:rsidRDefault="004832E4" w:rsidP="004832E4">
      <w:r w:rsidRPr="004832E4">
        <w:t>Overall, the study focuses on delivering a technically sound, user-centered, and expandable web platform prototype that can be applied in practice and developed further according to the restaurant’s long-term digital transformation strategy.</w:t>
      </w:r>
    </w:p>
    <w:p w14:paraId="1A568E4E" w14:textId="6B199E13" w:rsidR="00F91B19" w:rsidRDefault="004832E4" w:rsidP="00F91B19">
      <w:pPr>
        <w:pStyle w:val="Heading2"/>
      </w:pPr>
      <w:bookmarkStart w:id="5" w:name="_Toc214144187"/>
      <w:r w:rsidRPr="004832E4">
        <w:t>Research Methods</w:t>
      </w:r>
      <w:bookmarkEnd w:id="5"/>
    </w:p>
    <w:p w14:paraId="06F55481" w14:textId="463B8850" w:rsidR="004832E4" w:rsidRDefault="004832E4" w:rsidP="004832E4">
      <w:r w:rsidRPr="004832E4">
        <w:t xml:space="preserve">To ensure that the development of the web platform for </w:t>
      </w:r>
      <w:proofErr w:type="spellStart"/>
      <w:r w:rsidRPr="004832E4">
        <w:t>Henei</w:t>
      </w:r>
      <w:proofErr w:type="spellEnd"/>
      <w:r w:rsidRPr="004832E4">
        <w:t xml:space="preserve"> </w:t>
      </w:r>
      <w:proofErr w:type="spellStart"/>
      <w:r w:rsidRPr="004832E4">
        <w:t>Dimsum</w:t>
      </w:r>
      <w:proofErr w:type="spellEnd"/>
      <w:r w:rsidRPr="004832E4">
        <w:t xml:space="preserve"> Restaurant is carried out systematically, scientifically, and in accordance with the predefined objectives, the thesis adopts a combination of several complementary research methods. These methods are selected to support the processes of analysis, design, implementation, and evaluation in a comprehensive and objective manner.</w:t>
      </w:r>
    </w:p>
    <w:p w14:paraId="6D5B2896" w14:textId="1661525B" w:rsidR="004832E4" w:rsidRDefault="004832E4" w:rsidP="004832E4">
      <w:r w:rsidRPr="004832E4">
        <w:t xml:space="preserve">First, the thesis employs the documentary research method to collect and synthesize theoretical foundations and technical knowledge related to modern web development. This includes studying frontend–backend architectures, UI/UX design principles, API development techniques, relational database modeling, and established standards in </w:t>
      </w:r>
      <w:r w:rsidRPr="004832E4">
        <w:lastRenderedPageBreak/>
        <w:t>information system design. Sources of reference include academic books, technical specifications, official documentation of React, Node.js, Express, and PostgreSQL, as well as scientific articles and widely adopted design practices within the software engineering community.</w:t>
      </w:r>
    </w:p>
    <w:p w14:paraId="64A2AC84" w14:textId="01794166" w:rsidR="004832E4" w:rsidRDefault="004832E4" w:rsidP="004832E4">
      <w:r w:rsidRPr="004832E4">
        <w:t>Next, the requirements analysis method is applied to accurately identify the needs of the restaurant and the behavior of target users. This method involves observing similar F&amp;B websites, analyzing common user interaction patterns in restaurant-oriented platforms, and—where possible—communicating directly with the business to clarify operational needs. The gathered information is then standardized and translated into functional and non-functional requirements for the system.</w:t>
      </w:r>
    </w:p>
    <w:p w14:paraId="674C5F20" w14:textId="74995A75" w:rsidR="004832E4" w:rsidRDefault="004832E4" w:rsidP="004832E4">
      <w:r w:rsidRPr="004832E4">
        <w:t>During the design phase, the thesis employs the system modeling method, utilizing UML diagrams such as use case diagrams, sequence diagrams, and architectural diagrams to visually represent system behavior and structure. This approach ensures clarity, consistency, and smooth transition from conceptual design to technical implementation.</w:t>
      </w:r>
    </w:p>
    <w:p w14:paraId="707039AB" w14:textId="6E07F462" w:rsidR="004832E4" w:rsidRDefault="004832E4" w:rsidP="004832E4">
      <w:r w:rsidRPr="004832E4">
        <w:t>For system construction, the thesis adopts the experimental development method, in which system features are implemented through iterative coding and incremental testing. The incremental development model allows individual modules to be built and validated separately before being integrated into the complete system, reducing complexity and ensuring timely adjustments when necessary.</w:t>
      </w:r>
    </w:p>
    <w:p w14:paraId="089E0399" w14:textId="56344CE5" w:rsidR="004832E4" w:rsidRDefault="004832E4" w:rsidP="004832E4">
      <w:r w:rsidRPr="004832E4">
        <w:t>To guarantee system stability and correctness, the software testing method is applied, including functional testing, interface testing, and basic performance evaluation. Black-box testing techniques are primarily utilized to verify whether the implemented features meet the specified requirements without depending on internal code structure. Testing results are used to refine performance, interface behavior, and processing logic.</w:t>
      </w:r>
    </w:p>
    <w:p w14:paraId="6E504065" w14:textId="33CFDF5E" w:rsidR="004832E4" w:rsidRDefault="004832E4" w:rsidP="004832E4">
      <w:r w:rsidRPr="004832E4">
        <w:t>Finally, the thesis incorporates the evaluation and benchmarking method to compare the developed system with the initial design objectives and with existing platforms in the F&amp;B domain. This method helps assess the completeness of the system, identify strengths and limitations, and propose directions for further improvements in future development.</w:t>
      </w:r>
    </w:p>
    <w:p w14:paraId="2F0DAB7B" w14:textId="01888A0E" w:rsidR="004832E4" w:rsidRPr="004832E4" w:rsidRDefault="004832E4" w:rsidP="004832E4">
      <w:r w:rsidRPr="004832E4">
        <w:t>Collectively, these research methods form a coherent and scientifically grounded approach that ensures the final product not only satisfies technical requirements but also demonstrates practical applicability and scalability in real-world deployment scenarios.</w:t>
      </w:r>
    </w:p>
    <w:p w14:paraId="27CAFF87" w14:textId="37456991" w:rsidR="00F91B19" w:rsidRDefault="00653F8C" w:rsidP="00F91B19">
      <w:pPr>
        <w:pStyle w:val="Heading2"/>
      </w:pPr>
      <w:bookmarkStart w:id="6" w:name="_Toc214144188"/>
      <w:r w:rsidRPr="00653F8C">
        <w:t>Scientific and Practical Significance</w:t>
      </w:r>
      <w:bookmarkEnd w:id="6"/>
    </w:p>
    <w:p w14:paraId="77F38335" w14:textId="05693188" w:rsidR="00653F8C" w:rsidRDefault="00653F8C" w:rsidP="00653F8C">
      <w:r w:rsidRPr="00653F8C">
        <w:t xml:space="preserve">This thesis holds notable significance in both scientific and practical dimensions. From a scientific perspective, the study contributes to the application and consolidation of foundational knowledge in computer science and modern web technologies. It employs a </w:t>
      </w:r>
      <w:r w:rsidRPr="00653F8C">
        <w:lastRenderedPageBreak/>
        <w:t>contemporary development architecture that separates the frontend and backend, utilizes relational database modeling, adopts RESTful API design principles, and applies modern UI/UX standards. The selection and integration of technologies such as React, Node.js/Express, and PostgreSQL reinforce the understanding of current web development paradigms and demonstrate their applicability to real-world problems. Furthermore, the thesis enhances methodological competence through systematic requirements analysis, system modeling using UML, and an incremental software development approach.</w:t>
      </w:r>
    </w:p>
    <w:p w14:paraId="0AF006D1" w14:textId="0A420B5F" w:rsidR="00653F8C" w:rsidRPr="00653F8C" w:rsidRDefault="00653F8C" w:rsidP="00653F8C">
      <w:r w:rsidRPr="00653F8C">
        <w:t xml:space="preserve">In practical terms, the thesis delivers a web platform with high applicability for </w:t>
      </w:r>
      <w:proofErr w:type="spellStart"/>
      <w:r w:rsidRPr="00653F8C">
        <w:t>Henei</w:t>
      </w:r>
      <w:proofErr w:type="spellEnd"/>
      <w:r w:rsidRPr="00653F8C">
        <w:t xml:space="preserve"> </w:t>
      </w:r>
      <w:proofErr w:type="spellStart"/>
      <w:r w:rsidRPr="00653F8C">
        <w:t>Dimsum</w:t>
      </w:r>
      <w:proofErr w:type="spellEnd"/>
      <w:r w:rsidRPr="00653F8C">
        <w:t xml:space="preserve"> Restaurant in building and strengthening its online presence. The system enables the restaurant to communicate information transparently, consistently, and professionally while supporting essential business functions such as menu presentation, promotional display, table reservation management, and customer feedback collection. By improving user experience and increasing accessibility to potential customers, the platform contributes to the restaurant’s competitiveness within the dynamic F&amp;B sector. Additionally, the system is designed with extensibility in mind, allowing for the integration of advanced features in future stages, thereby supporting the restaurant’s long-term digital transformation and brand development.</w:t>
      </w:r>
    </w:p>
    <w:p w14:paraId="33A029E1" w14:textId="68818A7A" w:rsidR="00F91B19" w:rsidRDefault="00653F8C" w:rsidP="00F91B19">
      <w:pPr>
        <w:pStyle w:val="Heading2"/>
      </w:pPr>
      <w:bookmarkStart w:id="7" w:name="_Toc214144189"/>
      <w:r w:rsidRPr="00653F8C">
        <w:t>Structure of the Thesis</w:t>
      </w:r>
      <w:bookmarkEnd w:id="7"/>
    </w:p>
    <w:p w14:paraId="5BFCD4FC" w14:textId="557939C1" w:rsidR="00653F8C" w:rsidRDefault="00653F8C" w:rsidP="00653F8C">
      <w:r w:rsidRPr="00653F8C">
        <w:t>The structure of this thesis is organized into five chapters, each addressing a specific component of the research and development process for the proposed web platform. This organization ensures a coherent presentation of the theoretical background, system analysis, implementation procedures, and evaluation results.</w:t>
      </w:r>
    </w:p>
    <w:p w14:paraId="464AA6D2" w14:textId="32057160" w:rsidR="00653F8C" w:rsidRPr="00653F8C" w:rsidRDefault="00653F8C" w:rsidP="00653F8C">
      <w:pPr>
        <w:rPr>
          <w:b/>
          <w:bCs/>
        </w:rPr>
      </w:pPr>
      <w:r w:rsidRPr="00653F8C">
        <w:rPr>
          <w:b/>
          <w:bCs/>
        </w:rPr>
        <w:t>Chapter 1 – Introduction</w:t>
      </w:r>
    </w:p>
    <w:p w14:paraId="5FFC5D8F" w14:textId="04D58BD0" w:rsidR="00653F8C" w:rsidRDefault="00653F8C" w:rsidP="00653F8C">
      <w:r w:rsidRPr="00653F8C">
        <w:t>This chapter provides an overview of the thesis topic, including the introduction of the research context, core development tasks, scope of the study, research methods, and the scientific and practical significance of the project. It establishes the foundation for understanding the objectives and motivations behind the system.</w:t>
      </w:r>
    </w:p>
    <w:p w14:paraId="6BB4965E" w14:textId="7BB4F8D2" w:rsidR="00653F8C" w:rsidRPr="00653F8C" w:rsidRDefault="00653F8C" w:rsidP="00653F8C">
      <w:pPr>
        <w:rPr>
          <w:b/>
          <w:bCs/>
        </w:rPr>
      </w:pPr>
      <w:r w:rsidRPr="00653F8C">
        <w:rPr>
          <w:b/>
          <w:bCs/>
        </w:rPr>
        <w:t>Chapter 2 – Theoretical Background and Related Work</w:t>
      </w:r>
    </w:p>
    <w:p w14:paraId="05B3DFD3" w14:textId="68C04BE5" w:rsidR="00653F8C" w:rsidRDefault="00653F8C" w:rsidP="00653F8C">
      <w:r w:rsidRPr="00653F8C">
        <w:t>This chapter presents the theoretical foundations relevant to the study. It includes an overview of web development concepts, frontend and backend architectures, RESTful API design, relational database modeling, and UI/UX principles. The chapter also reviews existing platforms and related studies within the F&amp;B domain to highlight gaps and justify the need for the proposed system.</w:t>
      </w:r>
    </w:p>
    <w:p w14:paraId="47788EC3" w14:textId="0C6AAFF6" w:rsidR="00653F8C" w:rsidRPr="00653F8C" w:rsidRDefault="00653F8C" w:rsidP="00653F8C">
      <w:pPr>
        <w:rPr>
          <w:b/>
          <w:bCs/>
        </w:rPr>
      </w:pPr>
      <w:r w:rsidRPr="00653F8C">
        <w:rPr>
          <w:b/>
          <w:bCs/>
        </w:rPr>
        <w:t>Chapter 3 – System Analysis and Design</w:t>
      </w:r>
    </w:p>
    <w:p w14:paraId="5D5E72AB" w14:textId="1278474F" w:rsidR="00653F8C" w:rsidRDefault="00653F8C" w:rsidP="00653F8C">
      <w:r w:rsidRPr="00653F8C">
        <w:lastRenderedPageBreak/>
        <w:t>This chapter focuses on analyzing the system requirements and designing the system architecture. It details the functional and non-functional requirements, use case descriptions, UML diagrams, database schema design, and the overall architectural model of the system. The chapter lays the groundwork for the implementation phase by specifying how each component should operate.</w:t>
      </w:r>
    </w:p>
    <w:p w14:paraId="6444E26C" w14:textId="1E9FE7F0" w:rsidR="00653F8C" w:rsidRPr="00653F8C" w:rsidRDefault="00653F8C" w:rsidP="00653F8C">
      <w:pPr>
        <w:rPr>
          <w:b/>
          <w:bCs/>
        </w:rPr>
      </w:pPr>
      <w:r w:rsidRPr="00653F8C">
        <w:rPr>
          <w:b/>
          <w:bCs/>
        </w:rPr>
        <w:t>Chapter 4 – System Implementation</w:t>
      </w:r>
    </w:p>
    <w:p w14:paraId="32F84839" w14:textId="778F9921" w:rsidR="00653F8C" w:rsidRDefault="00653F8C" w:rsidP="00653F8C">
      <w:r w:rsidRPr="00653F8C">
        <w:t>This chapter describes the development process and implementation of the proposed system. It includes the construction of the frontend using React, the development of backend services using Node.js and Express, and the integration with the PostgreSQL relational database. Key system features such as menu presentation, reservation management, and customer feedback handling are also presented. Code structures, modules, and technical decisions are explained to provide insight into the system’s development.</w:t>
      </w:r>
    </w:p>
    <w:p w14:paraId="2BBEE062" w14:textId="0ECD83D7" w:rsidR="00653F8C" w:rsidRPr="00653F8C" w:rsidRDefault="00653F8C" w:rsidP="00653F8C">
      <w:pPr>
        <w:rPr>
          <w:b/>
          <w:bCs/>
        </w:rPr>
      </w:pPr>
      <w:r w:rsidRPr="00653F8C">
        <w:rPr>
          <w:b/>
          <w:bCs/>
        </w:rPr>
        <w:t>Chapter 5 – Testing, Evaluation, and Conclusion</w:t>
      </w:r>
    </w:p>
    <w:p w14:paraId="5844F0E1" w14:textId="1DE2D54C" w:rsidR="00653F8C" w:rsidRDefault="00653F8C" w:rsidP="00653F8C">
      <w:r w:rsidRPr="00653F8C">
        <w:t>The final chapter presents the testing procedures and evaluation results of the system. It assesses the platform based on functionality, usability, performance, and consistency with the initial requirements. The chapter also summarizes the contributions of the thesis, discusses limitations, and proposes directions for future enhancements, including potential integrations with advanced features such as AI-driven recommendation systems or extended business modules.</w:t>
      </w:r>
    </w:p>
    <w:p w14:paraId="1AC4031B" w14:textId="39FEDC32" w:rsidR="00653F8C" w:rsidRPr="00653F8C" w:rsidRDefault="00653F8C" w:rsidP="00653F8C">
      <w:r w:rsidRPr="00653F8C">
        <w:t>Overall, this structure ensures that the thesis follows a logical progression from theoretical foundations to practical implementation and evaluation, providing a comprehensive account of the development process and its outcomes.</w:t>
      </w:r>
    </w:p>
    <w:p w14:paraId="67257EFF" w14:textId="16724100" w:rsidR="00A962D7" w:rsidRDefault="00A804F5" w:rsidP="00DF45DB">
      <w:pPr>
        <w:pStyle w:val="Heading1"/>
      </w:pPr>
      <w:bookmarkStart w:id="8" w:name="_Toc214144190"/>
      <w:r>
        <w:lastRenderedPageBreak/>
        <w:t>THEORETICAL BACKGROUND AND RELATED WORK</w:t>
      </w:r>
      <w:bookmarkEnd w:id="8"/>
    </w:p>
    <w:p w14:paraId="60D10233" w14:textId="2BF594E9" w:rsidR="009344CC" w:rsidRDefault="00A804F5" w:rsidP="00DF45DB">
      <w:pPr>
        <w:pStyle w:val="Heading1"/>
      </w:pPr>
      <w:bookmarkStart w:id="9" w:name="_Toc214144191"/>
      <w:r>
        <w:lastRenderedPageBreak/>
        <w:t>SYSTEM ANALYSIS AND DESIGN</w:t>
      </w:r>
      <w:bookmarkEnd w:id="9"/>
    </w:p>
    <w:p w14:paraId="6753BE53" w14:textId="6BAED6C4" w:rsidR="00F91B19" w:rsidRDefault="00F91B19" w:rsidP="00F91B19">
      <w:pPr>
        <w:spacing w:before="0" w:after="160"/>
      </w:pPr>
      <w:r>
        <w:br w:type="page"/>
      </w:r>
    </w:p>
    <w:p w14:paraId="098F2231" w14:textId="7DA9E751" w:rsidR="00F91B19" w:rsidRDefault="00A804F5" w:rsidP="00F91B19">
      <w:pPr>
        <w:pStyle w:val="Heading1"/>
      </w:pPr>
      <w:bookmarkStart w:id="10" w:name="_Toc214144192"/>
      <w:r>
        <w:lastRenderedPageBreak/>
        <w:t>SYSTEM IMPLEMENTATION</w:t>
      </w:r>
      <w:bookmarkEnd w:id="10"/>
    </w:p>
    <w:p w14:paraId="3A3E95A2" w14:textId="68D3CF3B" w:rsidR="00F91B19" w:rsidRDefault="00F91B19" w:rsidP="00A804F5">
      <w:pPr>
        <w:spacing w:before="0" w:after="160"/>
        <w:ind w:firstLine="0"/>
        <w:rPr>
          <w:rFonts w:eastAsiaTheme="majorEastAsia" w:cstheme="majorBidi"/>
          <w:b/>
          <w:sz w:val="32"/>
          <w:szCs w:val="32"/>
        </w:rPr>
      </w:pPr>
    </w:p>
    <w:p w14:paraId="12F30F54" w14:textId="15CC995E" w:rsidR="00F91B19" w:rsidRDefault="00A804F5" w:rsidP="00F91B19">
      <w:pPr>
        <w:pStyle w:val="Heading1"/>
      </w:pPr>
      <w:bookmarkStart w:id="11" w:name="_Toc214144193"/>
      <w:r>
        <w:lastRenderedPageBreak/>
        <w:t>TESTING, EVALUATION AND CONCLUSION</w:t>
      </w:r>
      <w:bookmarkEnd w:id="11"/>
    </w:p>
    <w:p w14:paraId="06422B04" w14:textId="595B9805" w:rsidR="00DF45DB" w:rsidRPr="00032D78" w:rsidRDefault="00032D78" w:rsidP="00D0003B">
      <w:pPr>
        <w:pStyle w:val="Heading2"/>
      </w:pPr>
      <w:r>
        <w:br w:type="page"/>
      </w:r>
      <w:bookmarkStart w:id="12" w:name="_Toc214144194"/>
      <w:r w:rsidR="009344CC" w:rsidRPr="006A2627">
        <w:lastRenderedPageBreak/>
        <w:t>REFERENCE</w:t>
      </w:r>
      <w:r w:rsidR="008926CE">
        <w:t>S</w:t>
      </w:r>
      <w:bookmarkEnd w:id="12"/>
    </w:p>
    <w:p w14:paraId="5A084D2B" w14:textId="7428C5BC" w:rsidR="001D5DDE" w:rsidRPr="00DF45DB" w:rsidRDefault="00A804F5" w:rsidP="001D5DDE">
      <w:pPr>
        <w:ind w:firstLine="0"/>
      </w:pPr>
      <w:r>
        <w:t xml:space="preserve">[1] </w:t>
      </w:r>
    </w:p>
    <w:sectPr w:rsidR="001D5DDE" w:rsidRPr="00DF45DB" w:rsidSect="00240539">
      <w:footerReference w:type="default" r:id="rId10"/>
      <w:pgSz w:w="12240" w:h="15840" w:code="1"/>
      <w:pgMar w:top="1418" w:right="1134" w:bottom="1418" w:left="1701"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F334BC" w14:textId="77777777" w:rsidR="00787C8E" w:rsidRDefault="00787C8E" w:rsidP="00062E53">
      <w:pPr>
        <w:spacing w:before="0" w:after="0" w:line="240" w:lineRule="auto"/>
      </w:pPr>
      <w:r>
        <w:separator/>
      </w:r>
    </w:p>
  </w:endnote>
  <w:endnote w:type="continuationSeparator" w:id="0">
    <w:p w14:paraId="7BF85E14" w14:textId="77777777" w:rsidR="00787C8E" w:rsidRDefault="00787C8E" w:rsidP="00062E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2224630"/>
      <w:docPartObj>
        <w:docPartGallery w:val="Page Numbers (Bottom of Page)"/>
        <w:docPartUnique/>
      </w:docPartObj>
    </w:sdtPr>
    <w:sdtEndPr>
      <w:rPr>
        <w:noProof/>
      </w:rPr>
    </w:sdtEndPr>
    <w:sdtContent>
      <w:p w14:paraId="4C59173D" w14:textId="5E6D75CB" w:rsidR="006D2274" w:rsidRDefault="006D227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0BB03E6" w14:textId="77777777" w:rsidR="00062E53" w:rsidRDefault="00062E5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0CF713" w14:textId="77777777" w:rsidR="00787C8E" w:rsidRDefault="00787C8E" w:rsidP="00062E53">
      <w:pPr>
        <w:spacing w:before="0" w:after="0" w:line="240" w:lineRule="auto"/>
      </w:pPr>
      <w:r>
        <w:separator/>
      </w:r>
    </w:p>
  </w:footnote>
  <w:footnote w:type="continuationSeparator" w:id="0">
    <w:p w14:paraId="7CBE9E26" w14:textId="77777777" w:rsidR="00787C8E" w:rsidRDefault="00787C8E" w:rsidP="00062E53">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54F39"/>
    <w:multiLevelType w:val="hybridMultilevel"/>
    <w:tmpl w:val="098A5320"/>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0B0E52FF"/>
    <w:multiLevelType w:val="hybridMultilevel"/>
    <w:tmpl w:val="74ECF83C"/>
    <w:lvl w:ilvl="0" w:tplc="429A7EBC">
      <w:start w:val="11"/>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 w15:restartNumberingAfterBreak="0">
    <w:nsid w:val="0D2C0486"/>
    <w:multiLevelType w:val="multilevel"/>
    <w:tmpl w:val="0D2C0486"/>
    <w:lvl w:ilvl="0">
      <w:start w:val="4"/>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 w15:restartNumberingAfterBreak="0">
    <w:nsid w:val="10536F3F"/>
    <w:multiLevelType w:val="hybridMultilevel"/>
    <w:tmpl w:val="3E3E24CA"/>
    <w:lvl w:ilvl="0" w:tplc="2E3405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942A3B"/>
    <w:multiLevelType w:val="multilevel"/>
    <w:tmpl w:val="CA86EEB4"/>
    <w:lvl w:ilvl="0">
      <w:start w:val="1"/>
      <w:numFmt w:val="decimal"/>
      <w:lvlText w:val="%1."/>
      <w:lvlJc w:val="left"/>
      <w:pPr>
        <w:ind w:left="36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520" w:hanging="108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600" w:hanging="144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680" w:hanging="1800"/>
      </w:pPr>
      <w:rPr>
        <w:rFonts w:hint="default"/>
      </w:rPr>
    </w:lvl>
  </w:abstractNum>
  <w:abstractNum w:abstractNumId="5" w15:restartNumberingAfterBreak="0">
    <w:nsid w:val="1B7F156C"/>
    <w:multiLevelType w:val="hybridMultilevel"/>
    <w:tmpl w:val="085AD18E"/>
    <w:lvl w:ilvl="0" w:tplc="6652C03A">
      <w:start w:val="1"/>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AD77AA"/>
    <w:multiLevelType w:val="hybridMultilevel"/>
    <w:tmpl w:val="35E62F98"/>
    <w:lvl w:ilvl="0" w:tplc="BF2C736A">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57B216C"/>
    <w:multiLevelType w:val="multilevel"/>
    <w:tmpl w:val="257B216C"/>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2DE01956"/>
    <w:multiLevelType w:val="multilevel"/>
    <w:tmpl w:val="3E8843F6"/>
    <w:lvl w:ilvl="0">
      <w:start w:val="1"/>
      <w:numFmt w:val="decimal"/>
      <w:pStyle w:val="Heading1"/>
      <w:suff w:val="space"/>
      <w:lvlText w:val="CHAPTER %1. "/>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rPr>
    </w:lvl>
    <w:lvl w:ilvl="4">
      <w:start w:val="1"/>
      <w:numFmt w:val="decimal"/>
      <w:lvlRestart w:val="1"/>
      <w:pStyle w:val="HeadingImage"/>
      <w:suff w:val="space"/>
      <w:lvlText w:val="Figure %1.%5."/>
      <w:lvlJc w:val="left"/>
      <w:pPr>
        <w:ind w:left="0" w:firstLine="0"/>
      </w:pPr>
      <w:rPr>
        <w:rFonts w:hint="default"/>
        <w:b/>
        <w:i w:val="0"/>
      </w:rPr>
    </w:lvl>
    <w:lvl w:ilvl="5">
      <w:start w:val="1"/>
      <w:numFmt w:val="decimal"/>
      <w:lvlRestart w:val="1"/>
      <w:pStyle w:val="HeadingTable"/>
      <w:suff w:val="space"/>
      <w:lvlText w:val="Table %1.%6."/>
      <w:lvlJc w:val="left"/>
      <w:pPr>
        <w:ind w:left="0" w:firstLine="0"/>
      </w:pPr>
      <w:rPr>
        <w:rFonts w:hint="default"/>
        <w:b/>
        <w:i w:val="0"/>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371E3A1A"/>
    <w:multiLevelType w:val="multilevel"/>
    <w:tmpl w:val="6A2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7515F10"/>
    <w:multiLevelType w:val="multilevel"/>
    <w:tmpl w:val="37515F10"/>
    <w:lvl w:ilvl="0">
      <w:start w:val="4"/>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1" w15:restartNumberingAfterBreak="0">
    <w:nsid w:val="412023AE"/>
    <w:multiLevelType w:val="multilevel"/>
    <w:tmpl w:val="E5AA4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6CF3ED8"/>
    <w:multiLevelType w:val="hybridMultilevel"/>
    <w:tmpl w:val="CEA2B1F4"/>
    <w:lvl w:ilvl="0" w:tplc="5FB4F182">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74D1C1A"/>
    <w:multiLevelType w:val="multilevel"/>
    <w:tmpl w:val="7932F688"/>
    <w:lvl w:ilvl="0">
      <w:start w:val="2"/>
      <w:numFmt w:val="decimal"/>
      <w:lvlText w:val="%1"/>
      <w:lvlJc w:val="left"/>
      <w:pPr>
        <w:ind w:left="863" w:hanging="720"/>
      </w:pPr>
      <w:rPr>
        <w:rFonts w:hint="default"/>
        <w:lang w:val="en-US" w:eastAsia="en-US" w:bidi="ar-SA"/>
      </w:rPr>
    </w:lvl>
    <w:lvl w:ilvl="1">
      <w:start w:val="1"/>
      <w:numFmt w:val="decimal"/>
      <w:lvlText w:val="%1.%2."/>
      <w:lvlJc w:val="left"/>
      <w:pPr>
        <w:ind w:left="863" w:hanging="720"/>
      </w:pPr>
      <w:rPr>
        <w:rFonts w:ascii="Times New Roman" w:eastAsia="Times New Roman" w:hAnsi="Times New Roman" w:cs="Times New Roman" w:hint="default"/>
        <w:b/>
        <w:bCs/>
        <w:i w:val="0"/>
        <w:iCs w:val="0"/>
        <w:spacing w:val="0"/>
        <w:w w:val="99"/>
        <w:sz w:val="26"/>
        <w:szCs w:val="26"/>
        <w:lang w:val="en-US" w:eastAsia="en-US" w:bidi="ar-SA"/>
      </w:rPr>
    </w:lvl>
    <w:lvl w:ilvl="2">
      <w:start w:val="1"/>
      <w:numFmt w:val="decimal"/>
      <w:lvlText w:val="%1.%2.%3."/>
      <w:lvlJc w:val="left"/>
      <w:pPr>
        <w:ind w:left="863" w:hanging="720"/>
      </w:pPr>
      <w:rPr>
        <w:rFonts w:ascii="Times New Roman" w:eastAsia="Times New Roman" w:hAnsi="Times New Roman" w:cs="Times New Roman" w:hint="default"/>
        <w:b/>
        <w:bCs/>
        <w:i w:val="0"/>
        <w:iCs w:val="0"/>
        <w:spacing w:val="0"/>
        <w:w w:val="97"/>
        <w:sz w:val="26"/>
        <w:szCs w:val="26"/>
        <w:lang w:val="en-US" w:eastAsia="en-US" w:bidi="ar-SA"/>
      </w:rPr>
    </w:lvl>
    <w:lvl w:ilvl="3">
      <w:numFmt w:val="bullet"/>
      <w:lvlText w:val=""/>
      <w:lvlJc w:val="left"/>
      <w:pPr>
        <w:ind w:left="143" w:hanging="372"/>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691" w:hanging="372"/>
      </w:pPr>
      <w:rPr>
        <w:rFonts w:hint="default"/>
        <w:lang w:val="en-US" w:eastAsia="en-US" w:bidi="ar-SA"/>
      </w:rPr>
    </w:lvl>
    <w:lvl w:ilvl="5">
      <w:numFmt w:val="bullet"/>
      <w:lvlText w:val="•"/>
      <w:lvlJc w:val="left"/>
      <w:pPr>
        <w:ind w:left="4635" w:hanging="372"/>
      </w:pPr>
      <w:rPr>
        <w:rFonts w:hint="default"/>
        <w:lang w:val="en-US" w:eastAsia="en-US" w:bidi="ar-SA"/>
      </w:rPr>
    </w:lvl>
    <w:lvl w:ilvl="6">
      <w:numFmt w:val="bullet"/>
      <w:lvlText w:val="•"/>
      <w:lvlJc w:val="left"/>
      <w:pPr>
        <w:ind w:left="5579" w:hanging="372"/>
      </w:pPr>
      <w:rPr>
        <w:rFonts w:hint="default"/>
        <w:lang w:val="en-US" w:eastAsia="en-US" w:bidi="ar-SA"/>
      </w:rPr>
    </w:lvl>
    <w:lvl w:ilvl="7">
      <w:numFmt w:val="bullet"/>
      <w:lvlText w:val="•"/>
      <w:lvlJc w:val="left"/>
      <w:pPr>
        <w:ind w:left="6523" w:hanging="372"/>
      </w:pPr>
      <w:rPr>
        <w:rFonts w:hint="default"/>
        <w:lang w:val="en-US" w:eastAsia="en-US" w:bidi="ar-SA"/>
      </w:rPr>
    </w:lvl>
    <w:lvl w:ilvl="8">
      <w:numFmt w:val="bullet"/>
      <w:lvlText w:val="•"/>
      <w:lvlJc w:val="left"/>
      <w:pPr>
        <w:ind w:left="7467" w:hanging="372"/>
      </w:pPr>
      <w:rPr>
        <w:rFonts w:hint="default"/>
        <w:lang w:val="en-US" w:eastAsia="en-US" w:bidi="ar-SA"/>
      </w:rPr>
    </w:lvl>
  </w:abstractNum>
  <w:abstractNum w:abstractNumId="14" w15:restartNumberingAfterBreak="0">
    <w:nsid w:val="484848C3"/>
    <w:multiLevelType w:val="multilevel"/>
    <w:tmpl w:val="484848C3"/>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5" w15:restartNumberingAfterBreak="0">
    <w:nsid w:val="4C080A6C"/>
    <w:multiLevelType w:val="hybridMultilevel"/>
    <w:tmpl w:val="285CB350"/>
    <w:lvl w:ilvl="0" w:tplc="2E340554">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65C204E5"/>
    <w:multiLevelType w:val="hybridMultilevel"/>
    <w:tmpl w:val="EF24D4C2"/>
    <w:lvl w:ilvl="0" w:tplc="D59A1B38">
      <w:start w:val="1"/>
      <w:numFmt w:val="decimal"/>
      <w:lvlText w:val="%1."/>
      <w:lvlJc w:val="left"/>
      <w:pPr>
        <w:ind w:left="503" w:hanging="360"/>
      </w:pPr>
      <w:rPr>
        <w:rFonts w:ascii="Times New Roman" w:eastAsia="Times New Roman" w:hAnsi="Times New Roman" w:cs="Times New Roman" w:hint="default"/>
        <w:b w:val="0"/>
        <w:bCs w:val="0"/>
        <w:i w:val="0"/>
        <w:iCs w:val="0"/>
        <w:color w:val="212121"/>
        <w:spacing w:val="0"/>
        <w:w w:val="99"/>
        <w:sz w:val="26"/>
        <w:szCs w:val="26"/>
        <w:lang w:val="en-US" w:eastAsia="en-US" w:bidi="ar-SA"/>
      </w:rPr>
    </w:lvl>
    <w:lvl w:ilvl="1" w:tplc="980EDB76">
      <w:start w:val="1"/>
      <w:numFmt w:val="decimal"/>
      <w:lvlText w:val="%2"/>
      <w:lvlJc w:val="left"/>
      <w:pPr>
        <w:ind w:left="1539" w:hanging="404"/>
      </w:pPr>
      <w:rPr>
        <w:rFonts w:hint="default"/>
        <w:spacing w:val="0"/>
        <w:w w:val="114"/>
        <w:lang w:val="en-US" w:eastAsia="en-US" w:bidi="ar-SA"/>
      </w:rPr>
    </w:lvl>
    <w:lvl w:ilvl="2" w:tplc="BB3C620C">
      <w:numFmt w:val="bullet"/>
      <w:lvlText w:val="•"/>
      <w:lvlJc w:val="left"/>
      <w:pPr>
        <w:ind w:left="2408" w:hanging="404"/>
      </w:pPr>
      <w:rPr>
        <w:rFonts w:hint="default"/>
        <w:lang w:val="en-US" w:eastAsia="en-US" w:bidi="ar-SA"/>
      </w:rPr>
    </w:lvl>
    <w:lvl w:ilvl="3" w:tplc="E284903E">
      <w:numFmt w:val="bullet"/>
      <w:lvlText w:val="•"/>
      <w:lvlJc w:val="left"/>
      <w:pPr>
        <w:ind w:left="3276" w:hanging="404"/>
      </w:pPr>
      <w:rPr>
        <w:rFonts w:hint="default"/>
        <w:lang w:val="en-US" w:eastAsia="en-US" w:bidi="ar-SA"/>
      </w:rPr>
    </w:lvl>
    <w:lvl w:ilvl="4" w:tplc="33223060">
      <w:numFmt w:val="bullet"/>
      <w:lvlText w:val="•"/>
      <w:lvlJc w:val="left"/>
      <w:pPr>
        <w:ind w:left="4145" w:hanging="404"/>
      </w:pPr>
      <w:rPr>
        <w:rFonts w:hint="default"/>
        <w:lang w:val="en-US" w:eastAsia="en-US" w:bidi="ar-SA"/>
      </w:rPr>
    </w:lvl>
    <w:lvl w:ilvl="5" w:tplc="2EC45ECE">
      <w:numFmt w:val="bullet"/>
      <w:lvlText w:val="•"/>
      <w:lvlJc w:val="left"/>
      <w:pPr>
        <w:ind w:left="5013" w:hanging="404"/>
      </w:pPr>
      <w:rPr>
        <w:rFonts w:hint="default"/>
        <w:lang w:val="en-US" w:eastAsia="en-US" w:bidi="ar-SA"/>
      </w:rPr>
    </w:lvl>
    <w:lvl w:ilvl="6" w:tplc="9D80A240">
      <w:numFmt w:val="bullet"/>
      <w:lvlText w:val="•"/>
      <w:lvlJc w:val="left"/>
      <w:pPr>
        <w:ind w:left="5881" w:hanging="404"/>
      </w:pPr>
      <w:rPr>
        <w:rFonts w:hint="default"/>
        <w:lang w:val="en-US" w:eastAsia="en-US" w:bidi="ar-SA"/>
      </w:rPr>
    </w:lvl>
    <w:lvl w:ilvl="7" w:tplc="E28A451C">
      <w:numFmt w:val="bullet"/>
      <w:lvlText w:val="•"/>
      <w:lvlJc w:val="left"/>
      <w:pPr>
        <w:ind w:left="6750" w:hanging="404"/>
      </w:pPr>
      <w:rPr>
        <w:rFonts w:hint="default"/>
        <w:lang w:val="en-US" w:eastAsia="en-US" w:bidi="ar-SA"/>
      </w:rPr>
    </w:lvl>
    <w:lvl w:ilvl="8" w:tplc="CFCC5FDA">
      <w:numFmt w:val="bullet"/>
      <w:lvlText w:val="•"/>
      <w:lvlJc w:val="left"/>
      <w:pPr>
        <w:ind w:left="7618" w:hanging="404"/>
      </w:pPr>
      <w:rPr>
        <w:rFonts w:hint="default"/>
        <w:lang w:val="en-US" w:eastAsia="en-US" w:bidi="ar-SA"/>
      </w:rPr>
    </w:lvl>
  </w:abstractNum>
  <w:abstractNum w:abstractNumId="17" w15:restartNumberingAfterBreak="0">
    <w:nsid w:val="698C5A8B"/>
    <w:multiLevelType w:val="hybridMultilevel"/>
    <w:tmpl w:val="962EDB0A"/>
    <w:lvl w:ilvl="0" w:tplc="3F46D130">
      <w:start w:val="1"/>
      <w:numFmt w:val="upperRoman"/>
      <w:lvlText w:val="%1."/>
      <w:lvlJc w:val="left"/>
      <w:pPr>
        <w:ind w:left="3131" w:hanging="720"/>
      </w:pPr>
      <w:rPr>
        <w:rFonts w:hint="default"/>
      </w:rPr>
    </w:lvl>
    <w:lvl w:ilvl="1" w:tplc="04090019" w:tentative="1">
      <w:start w:val="1"/>
      <w:numFmt w:val="lowerLetter"/>
      <w:lvlText w:val="%2."/>
      <w:lvlJc w:val="left"/>
      <w:pPr>
        <w:ind w:left="3491" w:hanging="360"/>
      </w:pPr>
    </w:lvl>
    <w:lvl w:ilvl="2" w:tplc="0409001B" w:tentative="1">
      <w:start w:val="1"/>
      <w:numFmt w:val="lowerRoman"/>
      <w:lvlText w:val="%3."/>
      <w:lvlJc w:val="right"/>
      <w:pPr>
        <w:ind w:left="4211" w:hanging="180"/>
      </w:pPr>
    </w:lvl>
    <w:lvl w:ilvl="3" w:tplc="0409000F" w:tentative="1">
      <w:start w:val="1"/>
      <w:numFmt w:val="decimal"/>
      <w:lvlText w:val="%4."/>
      <w:lvlJc w:val="left"/>
      <w:pPr>
        <w:ind w:left="4931" w:hanging="360"/>
      </w:pPr>
    </w:lvl>
    <w:lvl w:ilvl="4" w:tplc="04090019" w:tentative="1">
      <w:start w:val="1"/>
      <w:numFmt w:val="lowerLetter"/>
      <w:lvlText w:val="%5."/>
      <w:lvlJc w:val="left"/>
      <w:pPr>
        <w:ind w:left="5651" w:hanging="360"/>
      </w:pPr>
    </w:lvl>
    <w:lvl w:ilvl="5" w:tplc="0409001B" w:tentative="1">
      <w:start w:val="1"/>
      <w:numFmt w:val="lowerRoman"/>
      <w:lvlText w:val="%6."/>
      <w:lvlJc w:val="right"/>
      <w:pPr>
        <w:ind w:left="6371" w:hanging="180"/>
      </w:pPr>
    </w:lvl>
    <w:lvl w:ilvl="6" w:tplc="0409000F" w:tentative="1">
      <w:start w:val="1"/>
      <w:numFmt w:val="decimal"/>
      <w:lvlText w:val="%7."/>
      <w:lvlJc w:val="left"/>
      <w:pPr>
        <w:ind w:left="7091" w:hanging="360"/>
      </w:pPr>
    </w:lvl>
    <w:lvl w:ilvl="7" w:tplc="04090019" w:tentative="1">
      <w:start w:val="1"/>
      <w:numFmt w:val="lowerLetter"/>
      <w:lvlText w:val="%8."/>
      <w:lvlJc w:val="left"/>
      <w:pPr>
        <w:ind w:left="7811" w:hanging="360"/>
      </w:pPr>
    </w:lvl>
    <w:lvl w:ilvl="8" w:tplc="0409001B" w:tentative="1">
      <w:start w:val="1"/>
      <w:numFmt w:val="lowerRoman"/>
      <w:lvlText w:val="%9."/>
      <w:lvlJc w:val="right"/>
      <w:pPr>
        <w:ind w:left="8531" w:hanging="180"/>
      </w:pPr>
    </w:lvl>
  </w:abstractNum>
  <w:abstractNum w:abstractNumId="18" w15:restartNumberingAfterBreak="0">
    <w:nsid w:val="73AC629B"/>
    <w:multiLevelType w:val="hybridMultilevel"/>
    <w:tmpl w:val="AC1E72B6"/>
    <w:lvl w:ilvl="0" w:tplc="2E340554">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423501282">
    <w:abstractNumId w:val="17"/>
  </w:num>
  <w:num w:numId="2" w16cid:durableId="1256985965">
    <w:abstractNumId w:val="4"/>
  </w:num>
  <w:num w:numId="3" w16cid:durableId="2059864548">
    <w:abstractNumId w:val="5"/>
  </w:num>
  <w:num w:numId="4" w16cid:durableId="88045326">
    <w:abstractNumId w:val="12"/>
  </w:num>
  <w:num w:numId="5" w16cid:durableId="2087876486">
    <w:abstractNumId w:val="8"/>
  </w:num>
  <w:num w:numId="6" w16cid:durableId="1100561145">
    <w:abstractNumId w:val="1"/>
  </w:num>
  <w:num w:numId="7" w16cid:durableId="1198545177">
    <w:abstractNumId w:val="6"/>
  </w:num>
  <w:num w:numId="8" w16cid:durableId="1857500483">
    <w:abstractNumId w:val="18"/>
  </w:num>
  <w:num w:numId="9" w16cid:durableId="102307968">
    <w:abstractNumId w:val="11"/>
    <w:lvlOverride w:ilvl="0">
      <w:startOverride w:val="1"/>
    </w:lvlOverride>
  </w:num>
  <w:num w:numId="10" w16cid:durableId="1342783009">
    <w:abstractNumId w:val="9"/>
    <w:lvlOverride w:ilvl="0">
      <w:startOverride w:val="2"/>
    </w:lvlOverride>
  </w:num>
  <w:num w:numId="11" w16cid:durableId="224873190">
    <w:abstractNumId w:val="3"/>
  </w:num>
  <w:num w:numId="12" w16cid:durableId="2041126203">
    <w:abstractNumId w:val="13"/>
  </w:num>
  <w:num w:numId="13" w16cid:durableId="236745642">
    <w:abstractNumId w:val="16"/>
  </w:num>
  <w:num w:numId="14" w16cid:durableId="227767738">
    <w:abstractNumId w:val="10"/>
  </w:num>
  <w:num w:numId="15" w16cid:durableId="237326204">
    <w:abstractNumId w:val="14"/>
  </w:num>
  <w:num w:numId="16" w16cid:durableId="913971820">
    <w:abstractNumId w:val="15"/>
  </w:num>
  <w:num w:numId="17" w16cid:durableId="1811287302">
    <w:abstractNumId w:val="7"/>
  </w:num>
  <w:num w:numId="18" w16cid:durableId="2026008844">
    <w:abstractNumId w:val="2"/>
  </w:num>
  <w:num w:numId="19" w16cid:durableId="1566645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F3208"/>
    <w:rsid w:val="00002C48"/>
    <w:rsid w:val="000062C5"/>
    <w:rsid w:val="000077C4"/>
    <w:rsid w:val="000105E4"/>
    <w:rsid w:val="000146D2"/>
    <w:rsid w:val="000306F7"/>
    <w:rsid w:val="00031DD1"/>
    <w:rsid w:val="00032D78"/>
    <w:rsid w:val="0003396C"/>
    <w:rsid w:val="00033ABB"/>
    <w:rsid w:val="00046F6D"/>
    <w:rsid w:val="000518FE"/>
    <w:rsid w:val="000613E1"/>
    <w:rsid w:val="00062E53"/>
    <w:rsid w:val="000632EB"/>
    <w:rsid w:val="00075E78"/>
    <w:rsid w:val="00094A74"/>
    <w:rsid w:val="000A7E2A"/>
    <w:rsid w:val="000C4FAF"/>
    <w:rsid w:val="000D65FA"/>
    <w:rsid w:val="000E2577"/>
    <w:rsid w:val="000F7AD7"/>
    <w:rsid w:val="00115A5F"/>
    <w:rsid w:val="00121CBE"/>
    <w:rsid w:val="00131903"/>
    <w:rsid w:val="00163282"/>
    <w:rsid w:val="00166471"/>
    <w:rsid w:val="001674C6"/>
    <w:rsid w:val="00175043"/>
    <w:rsid w:val="00186C10"/>
    <w:rsid w:val="00196085"/>
    <w:rsid w:val="001A3F92"/>
    <w:rsid w:val="001B1419"/>
    <w:rsid w:val="001B6238"/>
    <w:rsid w:val="001C72FE"/>
    <w:rsid w:val="001D5DDE"/>
    <w:rsid w:val="001E0F1C"/>
    <w:rsid w:val="001E3433"/>
    <w:rsid w:val="001E7C45"/>
    <w:rsid w:val="002077FE"/>
    <w:rsid w:val="00220683"/>
    <w:rsid w:val="00222BC2"/>
    <w:rsid w:val="00240539"/>
    <w:rsid w:val="002452BB"/>
    <w:rsid w:val="0026707B"/>
    <w:rsid w:val="0027309B"/>
    <w:rsid w:val="0027729A"/>
    <w:rsid w:val="00281EDC"/>
    <w:rsid w:val="0029528D"/>
    <w:rsid w:val="002B2658"/>
    <w:rsid w:val="002B7E4F"/>
    <w:rsid w:val="002D1ABA"/>
    <w:rsid w:val="002D248F"/>
    <w:rsid w:val="002E014C"/>
    <w:rsid w:val="002E7A00"/>
    <w:rsid w:val="002F2EDD"/>
    <w:rsid w:val="00302A6B"/>
    <w:rsid w:val="00310FF1"/>
    <w:rsid w:val="00311256"/>
    <w:rsid w:val="00311722"/>
    <w:rsid w:val="00311D61"/>
    <w:rsid w:val="00316F5A"/>
    <w:rsid w:val="00333B2E"/>
    <w:rsid w:val="0033418F"/>
    <w:rsid w:val="003350F5"/>
    <w:rsid w:val="003408E3"/>
    <w:rsid w:val="00343C96"/>
    <w:rsid w:val="00365EBA"/>
    <w:rsid w:val="00375E3F"/>
    <w:rsid w:val="00387A36"/>
    <w:rsid w:val="003A5463"/>
    <w:rsid w:val="003B64B3"/>
    <w:rsid w:val="003B662F"/>
    <w:rsid w:val="003C7EE6"/>
    <w:rsid w:val="003D2D3C"/>
    <w:rsid w:val="00411DFC"/>
    <w:rsid w:val="00411E6A"/>
    <w:rsid w:val="004141D0"/>
    <w:rsid w:val="00433383"/>
    <w:rsid w:val="004437C2"/>
    <w:rsid w:val="00472A68"/>
    <w:rsid w:val="00477819"/>
    <w:rsid w:val="004832E4"/>
    <w:rsid w:val="004A5315"/>
    <w:rsid w:val="004B47FF"/>
    <w:rsid w:val="004C6915"/>
    <w:rsid w:val="004F4068"/>
    <w:rsid w:val="005042B7"/>
    <w:rsid w:val="00521ED2"/>
    <w:rsid w:val="005235F5"/>
    <w:rsid w:val="00525A6C"/>
    <w:rsid w:val="0054646F"/>
    <w:rsid w:val="00554508"/>
    <w:rsid w:val="005629C2"/>
    <w:rsid w:val="00565B1A"/>
    <w:rsid w:val="005740F7"/>
    <w:rsid w:val="00575A6C"/>
    <w:rsid w:val="00581AF8"/>
    <w:rsid w:val="0059062C"/>
    <w:rsid w:val="005A442D"/>
    <w:rsid w:val="005B5201"/>
    <w:rsid w:val="005E0FB2"/>
    <w:rsid w:val="005E1A3C"/>
    <w:rsid w:val="0061140D"/>
    <w:rsid w:val="0063239A"/>
    <w:rsid w:val="006532AB"/>
    <w:rsid w:val="00653F8C"/>
    <w:rsid w:val="006812C4"/>
    <w:rsid w:val="00682EF5"/>
    <w:rsid w:val="006A2627"/>
    <w:rsid w:val="006C1B63"/>
    <w:rsid w:val="006C64E9"/>
    <w:rsid w:val="006D2274"/>
    <w:rsid w:val="006D3C32"/>
    <w:rsid w:val="006E7EFB"/>
    <w:rsid w:val="006F0507"/>
    <w:rsid w:val="006F267B"/>
    <w:rsid w:val="00712DE6"/>
    <w:rsid w:val="0071559C"/>
    <w:rsid w:val="00764636"/>
    <w:rsid w:val="007734D2"/>
    <w:rsid w:val="00787C8E"/>
    <w:rsid w:val="00793746"/>
    <w:rsid w:val="00796E90"/>
    <w:rsid w:val="007A1F25"/>
    <w:rsid w:val="007C0AFE"/>
    <w:rsid w:val="007C1EF4"/>
    <w:rsid w:val="007E0930"/>
    <w:rsid w:val="007F7E93"/>
    <w:rsid w:val="00817F2A"/>
    <w:rsid w:val="008229AC"/>
    <w:rsid w:val="00823CEF"/>
    <w:rsid w:val="00827BFE"/>
    <w:rsid w:val="008337F7"/>
    <w:rsid w:val="00842023"/>
    <w:rsid w:val="008420F3"/>
    <w:rsid w:val="00844780"/>
    <w:rsid w:val="00874785"/>
    <w:rsid w:val="00882E15"/>
    <w:rsid w:val="008926CE"/>
    <w:rsid w:val="008B4B09"/>
    <w:rsid w:val="008C09CD"/>
    <w:rsid w:val="008E0771"/>
    <w:rsid w:val="00904632"/>
    <w:rsid w:val="00905702"/>
    <w:rsid w:val="00913946"/>
    <w:rsid w:val="009344CC"/>
    <w:rsid w:val="00951CD7"/>
    <w:rsid w:val="00952882"/>
    <w:rsid w:val="00953F2E"/>
    <w:rsid w:val="0095500F"/>
    <w:rsid w:val="009575B1"/>
    <w:rsid w:val="00962332"/>
    <w:rsid w:val="00981A88"/>
    <w:rsid w:val="009909E2"/>
    <w:rsid w:val="009949EF"/>
    <w:rsid w:val="009978AF"/>
    <w:rsid w:val="009A001D"/>
    <w:rsid w:val="009A345E"/>
    <w:rsid w:val="009A7631"/>
    <w:rsid w:val="009B165B"/>
    <w:rsid w:val="009B3D15"/>
    <w:rsid w:val="009B3D1E"/>
    <w:rsid w:val="009B4B0C"/>
    <w:rsid w:val="009C0D69"/>
    <w:rsid w:val="009C3E9F"/>
    <w:rsid w:val="009C629E"/>
    <w:rsid w:val="009E7CB8"/>
    <w:rsid w:val="00A005A0"/>
    <w:rsid w:val="00A1010B"/>
    <w:rsid w:val="00A1418B"/>
    <w:rsid w:val="00A608EB"/>
    <w:rsid w:val="00A67956"/>
    <w:rsid w:val="00A7217A"/>
    <w:rsid w:val="00A804F5"/>
    <w:rsid w:val="00A82B93"/>
    <w:rsid w:val="00A962D7"/>
    <w:rsid w:val="00AC1C4C"/>
    <w:rsid w:val="00AC74FD"/>
    <w:rsid w:val="00AD247D"/>
    <w:rsid w:val="00AF5CEF"/>
    <w:rsid w:val="00B03B0A"/>
    <w:rsid w:val="00B04AC0"/>
    <w:rsid w:val="00B07D7F"/>
    <w:rsid w:val="00B306FF"/>
    <w:rsid w:val="00B317DD"/>
    <w:rsid w:val="00B50ED7"/>
    <w:rsid w:val="00B609EE"/>
    <w:rsid w:val="00B77701"/>
    <w:rsid w:val="00B80F4D"/>
    <w:rsid w:val="00B92213"/>
    <w:rsid w:val="00B93BF9"/>
    <w:rsid w:val="00BB4C24"/>
    <w:rsid w:val="00BE6ACC"/>
    <w:rsid w:val="00BF068A"/>
    <w:rsid w:val="00BF3208"/>
    <w:rsid w:val="00BF37EC"/>
    <w:rsid w:val="00BF5A9A"/>
    <w:rsid w:val="00C05E40"/>
    <w:rsid w:val="00C12449"/>
    <w:rsid w:val="00C2313D"/>
    <w:rsid w:val="00C3318E"/>
    <w:rsid w:val="00C43097"/>
    <w:rsid w:val="00C54836"/>
    <w:rsid w:val="00C61984"/>
    <w:rsid w:val="00C80389"/>
    <w:rsid w:val="00C92FF5"/>
    <w:rsid w:val="00C95CEA"/>
    <w:rsid w:val="00C978DD"/>
    <w:rsid w:val="00CD2F3E"/>
    <w:rsid w:val="00CE38FC"/>
    <w:rsid w:val="00CF0943"/>
    <w:rsid w:val="00D0003B"/>
    <w:rsid w:val="00D00232"/>
    <w:rsid w:val="00D019D3"/>
    <w:rsid w:val="00D02560"/>
    <w:rsid w:val="00D06239"/>
    <w:rsid w:val="00D06497"/>
    <w:rsid w:val="00D14247"/>
    <w:rsid w:val="00D23C7D"/>
    <w:rsid w:val="00D461C5"/>
    <w:rsid w:val="00D52E41"/>
    <w:rsid w:val="00D546D6"/>
    <w:rsid w:val="00D60D64"/>
    <w:rsid w:val="00DD4AAB"/>
    <w:rsid w:val="00DE0CD9"/>
    <w:rsid w:val="00DE4336"/>
    <w:rsid w:val="00DF45DB"/>
    <w:rsid w:val="00DF5AC4"/>
    <w:rsid w:val="00E02D7B"/>
    <w:rsid w:val="00E21B6F"/>
    <w:rsid w:val="00E34295"/>
    <w:rsid w:val="00E35FCB"/>
    <w:rsid w:val="00E4263D"/>
    <w:rsid w:val="00E600DE"/>
    <w:rsid w:val="00E64FEF"/>
    <w:rsid w:val="00E722F4"/>
    <w:rsid w:val="00E8583A"/>
    <w:rsid w:val="00EA2CA9"/>
    <w:rsid w:val="00ED4066"/>
    <w:rsid w:val="00EE3DBF"/>
    <w:rsid w:val="00EE7844"/>
    <w:rsid w:val="00F02DD4"/>
    <w:rsid w:val="00F032D7"/>
    <w:rsid w:val="00F213D1"/>
    <w:rsid w:val="00F23DA8"/>
    <w:rsid w:val="00F4064C"/>
    <w:rsid w:val="00F41D7C"/>
    <w:rsid w:val="00F41F46"/>
    <w:rsid w:val="00F47BCC"/>
    <w:rsid w:val="00F75567"/>
    <w:rsid w:val="00F91B19"/>
    <w:rsid w:val="00FA4A82"/>
    <w:rsid w:val="00FB13E9"/>
    <w:rsid w:val="00FC508D"/>
    <w:rsid w:val="00FD4DF7"/>
    <w:rsid w:val="00FD644D"/>
    <w:rsid w:val="00FF69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4BE6DE"/>
  <w15:docId w15:val="{D712BFD4-522A-495C-83A7-C0DCB1C6EA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88"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F6D"/>
    <w:pPr>
      <w:spacing w:before="40" w:after="40"/>
    </w:pPr>
    <w:rPr>
      <w:sz w:val="26"/>
    </w:rPr>
  </w:style>
  <w:style w:type="paragraph" w:styleId="Heading1">
    <w:name w:val="heading 1"/>
    <w:basedOn w:val="Normal"/>
    <w:next w:val="Normal"/>
    <w:link w:val="Heading1Char"/>
    <w:uiPriority w:val="9"/>
    <w:qFormat/>
    <w:rsid w:val="00F41F46"/>
    <w:pPr>
      <w:keepNext/>
      <w:keepLines/>
      <w:pageBreakBefore/>
      <w:numPr>
        <w:numId w:val="5"/>
      </w:numPr>
      <w:spacing w:after="240" w:line="24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F41F46"/>
    <w:pPr>
      <w:keepNext/>
      <w:keepLines/>
      <w:numPr>
        <w:ilvl w:val="1"/>
        <w:numId w:val="5"/>
      </w:numPr>
      <w:spacing w:before="120" w:after="120" w:line="240" w:lineRule="auto"/>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F41F46"/>
    <w:pPr>
      <w:keepNext/>
      <w:keepLines/>
      <w:numPr>
        <w:ilvl w:val="2"/>
        <w:numId w:val="5"/>
      </w:numPr>
      <w:spacing w:before="120" w:after="120" w:line="240" w:lineRule="auto"/>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1C72FE"/>
    <w:pPr>
      <w:keepNext/>
      <w:keepLines/>
      <w:numPr>
        <w:ilvl w:val="3"/>
        <w:numId w:val="5"/>
      </w:numPr>
      <w:spacing w:before="120" w:after="120" w:line="240" w:lineRule="auto"/>
      <w:outlineLvl w:val="3"/>
    </w:pPr>
    <w:rPr>
      <w:rFonts w:eastAsiaTheme="majorEastAsia" w:cstheme="majorBidi"/>
      <w:b/>
      <w:i/>
      <w:iCs/>
    </w:rPr>
  </w:style>
  <w:style w:type="paragraph" w:styleId="Heading5">
    <w:name w:val="heading 5"/>
    <w:basedOn w:val="Normal"/>
    <w:next w:val="Normal"/>
    <w:link w:val="Heading5Char"/>
    <w:uiPriority w:val="9"/>
    <w:semiHidden/>
    <w:unhideWhenUsed/>
    <w:qFormat/>
    <w:rsid w:val="00BF3208"/>
    <w:pPr>
      <w:keepNext/>
      <w:keepLines/>
      <w:spacing w:before="8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F3208"/>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F3208"/>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F320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F320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1F46"/>
    <w:rPr>
      <w:rFonts w:eastAsiaTheme="majorEastAsia" w:cstheme="majorBidi"/>
      <w:b/>
      <w:sz w:val="36"/>
      <w:szCs w:val="40"/>
    </w:rPr>
  </w:style>
  <w:style w:type="character" w:customStyle="1" w:styleId="Heading2Char">
    <w:name w:val="Heading 2 Char"/>
    <w:basedOn w:val="DefaultParagraphFont"/>
    <w:link w:val="Heading2"/>
    <w:uiPriority w:val="9"/>
    <w:rsid w:val="00F41F46"/>
    <w:rPr>
      <w:rFonts w:eastAsiaTheme="majorEastAsia" w:cstheme="majorBidi"/>
      <w:b/>
      <w:sz w:val="32"/>
      <w:szCs w:val="32"/>
    </w:rPr>
  </w:style>
  <w:style w:type="character" w:customStyle="1" w:styleId="Heading3Char">
    <w:name w:val="Heading 3 Char"/>
    <w:basedOn w:val="DefaultParagraphFont"/>
    <w:link w:val="Heading3"/>
    <w:uiPriority w:val="9"/>
    <w:rsid w:val="00F41F46"/>
    <w:rPr>
      <w:rFonts w:eastAsiaTheme="majorEastAsia" w:cstheme="majorBidi"/>
      <w:b/>
      <w:sz w:val="28"/>
      <w:szCs w:val="28"/>
    </w:rPr>
  </w:style>
  <w:style w:type="character" w:customStyle="1" w:styleId="Heading4Char">
    <w:name w:val="Heading 4 Char"/>
    <w:basedOn w:val="DefaultParagraphFont"/>
    <w:link w:val="Heading4"/>
    <w:uiPriority w:val="9"/>
    <w:rsid w:val="001C72FE"/>
    <w:rPr>
      <w:rFonts w:eastAsiaTheme="majorEastAsia" w:cstheme="majorBidi"/>
      <w:b/>
      <w:i/>
      <w:iCs/>
      <w:sz w:val="26"/>
    </w:rPr>
  </w:style>
  <w:style w:type="character" w:customStyle="1" w:styleId="Heading5Char">
    <w:name w:val="Heading 5 Char"/>
    <w:basedOn w:val="DefaultParagraphFont"/>
    <w:link w:val="Heading5"/>
    <w:uiPriority w:val="9"/>
    <w:semiHidden/>
    <w:rsid w:val="00BF320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F320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F320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F320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F320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F320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F320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3208"/>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F320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F3208"/>
    <w:pPr>
      <w:spacing w:before="160"/>
      <w:jc w:val="center"/>
    </w:pPr>
    <w:rPr>
      <w:i/>
      <w:iCs/>
      <w:color w:val="404040" w:themeColor="text1" w:themeTint="BF"/>
    </w:rPr>
  </w:style>
  <w:style w:type="character" w:customStyle="1" w:styleId="QuoteChar">
    <w:name w:val="Quote Char"/>
    <w:basedOn w:val="DefaultParagraphFont"/>
    <w:link w:val="Quote"/>
    <w:uiPriority w:val="29"/>
    <w:rsid w:val="00BF3208"/>
    <w:rPr>
      <w:i/>
      <w:iCs/>
      <w:color w:val="404040" w:themeColor="text1" w:themeTint="BF"/>
    </w:rPr>
  </w:style>
  <w:style w:type="paragraph" w:styleId="ListParagraph">
    <w:name w:val="List Paragraph"/>
    <w:basedOn w:val="Normal"/>
    <w:link w:val="ListParagraphChar"/>
    <w:uiPriority w:val="34"/>
    <w:qFormat/>
    <w:rsid w:val="00BF3208"/>
    <w:pPr>
      <w:ind w:left="720"/>
      <w:contextualSpacing/>
    </w:pPr>
  </w:style>
  <w:style w:type="character" w:styleId="IntenseEmphasis">
    <w:name w:val="Intense Emphasis"/>
    <w:basedOn w:val="DefaultParagraphFont"/>
    <w:uiPriority w:val="21"/>
    <w:qFormat/>
    <w:rsid w:val="00BF3208"/>
    <w:rPr>
      <w:i/>
      <w:iCs/>
      <w:color w:val="0F4761" w:themeColor="accent1" w:themeShade="BF"/>
    </w:rPr>
  </w:style>
  <w:style w:type="paragraph" w:styleId="IntenseQuote">
    <w:name w:val="Intense Quote"/>
    <w:basedOn w:val="Normal"/>
    <w:next w:val="Normal"/>
    <w:link w:val="IntenseQuoteChar"/>
    <w:uiPriority w:val="30"/>
    <w:qFormat/>
    <w:rsid w:val="00BF320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F3208"/>
    <w:rPr>
      <w:i/>
      <w:iCs/>
      <w:color w:val="0F4761" w:themeColor="accent1" w:themeShade="BF"/>
    </w:rPr>
  </w:style>
  <w:style w:type="character" w:styleId="IntenseReference">
    <w:name w:val="Intense Reference"/>
    <w:basedOn w:val="DefaultParagraphFont"/>
    <w:uiPriority w:val="32"/>
    <w:qFormat/>
    <w:rsid w:val="00BF3208"/>
    <w:rPr>
      <w:b/>
      <w:bCs/>
      <w:smallCaps/>
      <w:color w:val="0F4761" w:themeColor="accent1" w:themeShade="BF"/>
      <w:spacing w:val="5"/>
    </w:rPr>
  </w:style>
  <w:style w:type="character" w:styleId="PlaceholderText">
    <w:name w:val="Placeholder Text"/>
    <w:basedOn w:val="DefaultParagraphFont"/>
    <w:uiPriority w:val="99"/>
    <w:semiHidden/>
    <w:rsid w:val="009949EF"/>
    <w:rPr>
      <w:color w:val="666666"/>
    </w:rPr>
  </w:style>
  <w:style w:type="paragraph" w:styleId="NoSpacing">
    <w:name w:val="No Spacing"/>
    <w:uiPriority w:val="1"/>
    <w:qFormat/>
    <w:rsid w:val="00F41F46"/>
    <w:pPr>
      <w:spacing w:after="0" w:line="240" w:lineRule="auto"/>
    </w:pPr>
  </w:style>
  <w:style w:type="paragraph" w:customStyle="1" w:styleId="HeadingImage">
    <w:name w:val="Heading Image"/>
    <w:basedOn w:val="Normal"/>
    <w:qFormat/>
    <w:rsid w:val="001C72FE"/>
    <w:pPr>
      <w:numPr>
        <w:ilvl w:val="4"/>
        <w:numId w:val="5"/>
      </w:numPr>
      <w:spacing w:before="120" w:after="120" w:line="240" w:lineRule="auto"/>
      <w:jc w:val="center"/>
    </w:pPr>
  </w:style>
  <w:style w:type="paragraph" w:customStyle="1" w:styleId="HeadingTable">
    <w:name w:val="Heading Table"/>
    <w:basedOn w:val="HeadingImage"/>
    <w:qFormat/>
    <w:rsid w:val="001C72FE"/>
    <w:pPr>
      <w:numPr>
        <w:ilvl w:val="5"/>
      </w:numPr>
    </w:pPr>
  </w:style>
  <w:style w:type="paragraph" w:customStyle="1" w:styleId="HeadingTitle">
    <w:name w:val="Heading Title"/>
    <w:basedOn w:val="Normal"/>
    <w:qFormat/>
    <w:rsid w:val="006F267B"/>
    <w:pPr>
      <w:spacing w:before="0" w:after="0" w:line="240" w:lineRule="auto"/>
      <w:ind w:firstLine="0"/>
      <w:jc w:val="center"/>
    </w:pPr>
    <w:rPr>
      <w:b/>
      <w:sz w:val="36"/>
    </w:rPr>
  </w:style>
  <w:style w:type="table" w:styleId="TableGrid">
    <w:name w:val="Table Grid"/>
    <w:basedOn w:val="TableNormal"/>
    <w:uiPriority w:val="59"/>
    <w:rsid w:val="00D60D64"/>
    <w:pPr>
      <w:spacing w:after="0" w:line="240" w:lineRule="auto"/>
      <w:ind w:firstLine="0"/>
      <w:jc w:val="left"/>
    </w:pPr>
    <w:rPr>
      <w:rFonts w:asciiTheme="minorHAnsi" w:hAnsiTheme="minorHAns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4263D"/>
    <w:rPr>
      <w:color w:val="467886" w:themeColor="hyperlink"/>
      <w:u w:val="single"/>
    </w:rPr>
  </w:style>
  <w:style w:type="character" w:styleId="UnresolvedMention">
    <w:name w:val="Unresolved Mention"/>
    <w:basedOn w:val="DefaultParagraphFont"/>
    <w:uiPriority w:val="99"/>
    <w:semiHidden/>
    <w:unhideWhenUsed/>
    <w:rsid w:val="00E4263D"/>
    <w:rPr>
      <w:color w:val="605E5C"/>
      <w:shd w:val="clear" w:color="auto" w:fill="E1DFDD"/>
    </w:rPr>
  </w:style>
  <w:style w:type="character" w:styleId="Emphasis">
    <w:name w:val="Emphasis"/>
    <w:basedOn w:val="DefaultParagraphFont"/>
    <w:uiPriority w:val="20"/>
    <w:qFormat/>
    <w:rsid w:val="00951CD7"/>
    <w:rPr>
      <w:i/>
      <w:iCs/>
    </w:rPr>
  </w:style>
  <w:style w:type="character" w:styleId="FollowedHyperlink">
    <w:name w:val="FollowedHyperlink"/>
    <w:basedOn w:val="DefaultParagraphFont"/>
    <w:uiPriority w:val="99"/>
    <w:semiHidden/>
    <w:unhideWhenUsed/>
    <w:rsid w:val="00F02DD4"/>
    <w:rPr>
      <w:color w:val="96607D" w:themeColor="followedHyperlink"/>
      <w:u w:val="single"/>
    </w:rPr>
  </w:style>
  <w:style w:type="character" w:customStyle="1" w:styleId="html-italic">
    <w:name w:val="html-italic"/>
    <w:basedOn w:val="DefaultParagraphFont"/>
    <w:rsid w:val="00311256"/>
  </w:style>
  <w:style w:type="character" w:customStyle="1" w:styleId="mi">
    <w:name w:val="mi"/>
    <w:basedOn w:val="DefaultParagraphFont"/>
    <w:rsid w:val="006C64E9"/>
  </w:style>
  <w:style w:type="character" w:customStyle="1" w:styleId="mo">
    <w:name w:val="mo"/>
    <w:basedOn w:val="DefaultParagraphFont"/>
    <w:rsid w:val="006C64E9"/>
  </w:style>
  <w:style w:type="character" w:customStyle="1" w:styleId="mjxassistivemathml">
    <w:name w:val="mjx_assistive_mathml"/>
    <w:basedOn w:val="DefaultParagraphFont"/>
    <w:rsid w:val="006C64E9"/>
  </w:style>
  <w:style w:type="character" w:customStyle="1" w:styleId="mn">
    <w:name w:val="mn"/>
    <w:basedOn w:val="DefaultParagraphFont"/>
    <w:rsid w:val="006C64E9"/>
  </w:style>
  <w:style w:type="character" w:styleId="Strong">
    <w:name w:val="Strong"/>
    <w:basedOn w:val="DefaultParagraphFont"/>
    <w:uiPriority w:val="22"/>
    <w:qFormat/>
    <w:rsid w:val="00316F5A"/>
    <w:rPr>
      <w:b/>
      <w:bCs/>
    </w:rPr>
  </w:style>
  <w:style w:type="paragraph" w:styleId="TOC1">
    <w:name w:val="toc 1"/>
    <w:basedOn w:val="Normal"/>
    <w:next w:val="Normal"/>
    <w:autoRedefine/>
    <w:uiPriority w:val="39"/>
    <w:unhideWhenUsed/>
    <w:rsid w:val="00AC74FD"/>
    <w:pPr>
      <w:spacing w:before="0" w:after="100" w:line="300" w:lineRule="auto"/>
      <w:ind w:firstLine="0"/>
      <w:jc w:val="left"/>
    </w:pPr>
    <w:rPr>
      <w:rFonts w:eastAsia="Calibri" w:cs="Times New Roman"/>
      <w:color w:val="000000"/>
      <w:kern w:val="0"/>
      <w:szCs w:val="26"/>
    </w:rPr>
  </w:style>
  <w:style w:type="paragraph" w:styleId="TOC2">
    <w:name w:val="toc 2"/>
    <w:basedOn w:val="Normal"/>
    <w:next w:val="Normal"/>
    <w:autoRedefine/>
    <w:uiPriority w:val="39"/>
    <w:unhideWhenUsed/>
    <w:rsid w:val="00AC74FD"/>
    <w:pPr>
      <w:spacing w:before="0" w:after="100" w:line="300" w:lineRule="auto"/>
      <w:ind w:left="260" w:firstLine="0"/>
      <w:jc w:val="left"/>
    </w:pPr>
    <w:rPr>
      <w:rFonts w:eastAsia="Calibri" w:cs="Times New Roman"/>
      <w:color w:val="000000"/>
      <w:kern w:val="0"/>
      <w:szCs w:val="26"/>
    </w:rPr>
  </w:style>
  <w:style w:type="paragraph" w:styleId="TOC3">
    <w:name w:val="toc 3"/>
    <w:basedOn w:val="Normal"/>
    <w:next w:val="Normal"/>
    <w:autoRedefine/>
    <w:uiPriority w:val="39"/>
    <w:unhideWhenUsed/>
    <w:rsid w:val="00AC74FD"/>
    <w:pPr>
      <w:spacing w:before="0" w:after="100" w:line="300" w:lineRule="auto"/>
      <w:ind w:left="520" w:firstLine="0"/>
      <w:jc w:val="left"/>
    </w:pPr>
    <w:rPr>
      <w:rFonts w:eastAsia="Calibri" w:cs="Times New Roman"/>
      <w:color w:val="000000"/>
      <w:kern w:val="0"/>
      <w:szCs w:val="26"/>
    </w:rPr>
  </w:style>
  <w:style w:type="paragraph" w:customStyle="1" w:styleId="TOCHeading1">
    <w:name w:val="TOC Heading1"/>
    <w:basedOn w:val="Heading1"/>
    <w:next w:val="Normal"/>
    <w:uiPriority w:val="39"/>
    <w:unhideWhenUsed/>
    <w:qFormat/>
    <w:rsid w:val="00AC74FD"/>
    <w:pPr>
      <w:pageBreakBefore w:val="0"/>
      <w:numPr>
        <w:numId w:val="0"/>
      </w:numPr>
      <w:spacing w:before="240" w:after="0" w:line="259" w:lineRule="auto"/>
      <w:jc w:val="left"/>
      <w:outlineLvl w:val="9"/>
    </w:pPr>
    <w:rPr>
      <w:rFonts w:asciiTheme="majorHAnsi" w:hAnsiTheme="majorHAnsi"/>
      <w:b w:val="0"/>
      <w:color w:val="0F4761" w:themeColor="accent1" w:themeShade="BF"/>
      <w:kern w:val="0"/>
      <w:sz w:val="32"/>
      <w:szCs w:val="32"/>
    </w:rPr>
  </w:style>
  <w:style w:type="paragraph" w:styleId="BodyText">
    <w:name w:val="Body Text"/>
    <w:basedOn w:val="Normal"/>
    <w:link w:val="BodyTextChar"/>
    <w:uiPriority w:val="1"/>
    <w:qFormat/>
    <w:rsid w:val="00AC74FD"/>
    <w:pPr>
      <w:widowControl w:val="0"/>
      <w:autoSpaceDE w:val="0"/>
      <w:autoSpaceDN w:val="0"/>
      <w:spacing w:before="0" w:after="0" w:line="240" w:lineRule="auto"/>
      <w:ind w:firstLine="0"/>
      <w:jc w:val="left"/>
    </w:pPr>
    <w:rPr>
      <w:rFonts w:eastAsia="Times New Roman" w:cs="Times New Roman"/>
      <w:kern w:val="0"/>
      <w:szCs w:val="26"/>
    </w:rPr>
  </w:style>
  <w:style w:type="character" w:customStyle="1" w:styleId="BodyTextChar">
    <w:name w:val="Body Text Char"/>
    <w:basedOn w:val="DefaultParagraphFont"/>
    <w:link w:val="BodyText"/>
    <w:uiPriority w:val="1"/>
    <w:rsid w:val="00AC74FD"/>
    <w:rPr>
      <w:rFonts w:eastAsia="Times New Roman" w:cs="Times New Roman"/>
      <w:kern w:val="0"/>
      <w:sz w:val="26"/>
      <w:szCs w:val="26"/>
    </w:rPr>
  </w:style>
  <w:style w:type="paragraph" w:styleId="Caption">
    <w:name w:val="caption"/>
    <w:basedOn w:val="Normal"/>
    <w:next w:val="Normal"/>
    <w:link w:val="CaptionChar"/>
    <w:uiPriority w:val="35"/>
    <w:unhideWhenUsed/>
    <w:qFormat/>
    <w:rsid w:val="006A2627"/>
    <w:pPr>
      <w:spacing w:before="0" w:after="200" w:line="240" w:lineRule="auto"/>
      <w:ind w:firstLine="0"/>
      <w:jc w:val="left"/>
    </w:pPr>
    <w:rPr>
      <w:rFonts w:eastAsia="Calibri" w:cs="Times New Roman"/>
      <w:iCs/>
      <w:color w:val="000000" w:themeColor="text1"/>
      <w:kern w:val="0"/>
      <w:szCs w:val="18"/>
    </w:rPr>
  </w:style>
  <w:style w:type="character" w:customStyle="1" w:styleId="CaptionChar">
    <w:name w:val="Caption Char"/>
    <w:basedOn w:val="DefaultParagraphFont"/>
    <w:link w:val="Caption"/>
    <w:uiPriority w:val="35"/>
    <w:rsid w:val="006A2627"/>
    <w:rPr>
      <w:rFonts w:eastAsia="Calibri" w:cs="Times New Roman"/>
      <w:iCs/>
      <w:color w:val="000000" w:themeColor="text1"/>
      <w:kern w:val="0"/>
      <w:sz w:val="26"/>
      <w:szCs w:val="18"/>
    </w:rPr>
  </w:style>
  <w:style w:type="character" w:customStyle="1" w:styleId="ListParagraphChar">
    <w:name w:val="List Paragraph Char"/>
    <w:basedOn w:val="DefaultParagraphFont"/>
    <w:link w:val="ListParagraph"/>
    <w:uiPriority w:val="34"/>
    <w:rsid w:val="006A2627"/>
    <w:rPr>
      <w:sz w:val="26"/>
    </w:rPr>
  </w:style>
  <w:style w:type="paragraph" w:styleId="NormalWeb">
    <w:name w:val="Normal (Web)"/>
    <w:basedOn w:val="Normal"/>
    <w:uiPriority w:val="99"/>
    <w:unhideWhenUsed/>
    <w:rsid w:val="00EA2CA9"/>
    <w:pPr>
      <w:spacing w:before="100" w:beforeAutospacing="1" w:after="100" w:afterAutospacing="1" w:line="240" w:lineRule="auto"/>
      <w:ind w:firstLine="0"/>
      <w:jc w:val="left"/>
    </w:pPr>
    <w:rPr>
      <w:rFonts w:eastAsia="Times New Roman" w:cs="Times New Roman"/>
      <w:kern w:val="0"/>
      <w:sz w:val="24"/>
    </w:rPr>
  </w:style>
  <w:style w:type="paragraph" w:styleId="Header">
    <w:name w:val="header"/>
    <w:basedOn w:val="Normal"/>
    <w:link w:val="HeaderChar"/>
    <w:uiPriority w:val="99"/>
    <w:unhideWhenUsed/>
    <w:rsid w:val="00062E5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062E53"/>
    <w:rPr>
      <w:sz w:val="26"/>
    </w:rPr>
  </w:style>
  <w:style w:type="paragraph" w:styleId="Footer">
    <w:name w:val="footer"/>
    <w:basedOn w:val="Normal"/>
    <w:link w:val="FooterChar"/>
    <w:uiPriority w:val="99"/>
    <w:unhideWhenUsed/>
    <w:rsid w:val="00062E5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062E53"/>
    <w:rPr>
      <w:sz w:val="26"/>
    </w:rPr>
  </w:style>
  <w:style w:type="character" w:customStyle="1" w:styleId="mord">
    <w:name w:val="mord"/>
    <w:basedOn w:val="DefaultParagraphFont"/>
    <w:rsid w:val="003C7EE6"/>
  </w:style>
  <w:style w:type="character" w:customStyle="1" w:styleId="vlist-s">
    <w:name w:val="vlist-s"/>
    <w:basedOn w:val="DefaultParagraphFont"/>
    <w:rsid w:val="003C7EE6"/>
  </w:style>
  <w:style w:type="character" w:customStyle="1" w:styleId="mopen">
    <w:name w:val="mopen"/>
    <w:basedOn w:val="DefaultParagraphFont"/>
    <w:rsid w:val="004F4068"/>
  </w:style>
  <w:style w:type="character" w:customStyle="1" w:styleId="mpunct">
    <w:name w:val="mpunct"/>
    <w:basedOn w:val="DefaultParagraphFont"/>
    <w:rsid w:val="004F4068"/>
  </w:style>
  <w:style w:type="character" w:customStyle="1" w:styleId="mclose">
    <w:name w:val="mclose"/>
    <w:basedOn w:val="DefaultParagraphFont"/>
    <w:rsid w:val="004F4068"/>
  </w:style>
  <w:style w:type="character" w:customStyle="1" w:styleId="mrel">
    <w:name w:val="mrel"/>
    <w:basedOn w:val="DefaultParagraphFont"/>
    <w:rsid w:val="004F4068"/>
  </w:style>
  <w:style w:type="character" w:customStyle="1" w:styleId="mop">
    <w:name w:val="mop"/>
    <w:basedOn w:val="DefaultParagraphFont"/>
    <w:rsid w:val="004F4068"/>
  </w:style>
  <w:style w:type="character" w:customStyle="1" w:styleId="mbin">
    <w:name w:val="mbin"/>
    <w:basedOn w:val="DefaultParagraphFont"/>
    <w:rsid w:val="004F4068"/>
  </w:style>
  <w:style w:type="character" w:customStyle="1" w:styleId="mtight">
    <w:name w:val="mtight"/>
    <w:basedOn w:val="DefaultParagraphFont"/>
    <w:rsid w:val="004437C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20482">
      <w:bodyDiv w:val="1"/>
      <w:marLeft w:val="0"/>
      <w:marRight w:val="0"/>
      <w:marTop w:val="0"/>
      <w:marBottom w:val="0"/>
      <w:divBdr>
        <w:top w:val="none" w:sz="0" w:space="0" w:color="auto"/>
        <w:left w:val="none" w:sz="0" w:space="0" w:color="auto"/>
        <w:bottom w:val="none" w:sz="0" w:space="0" w:color="auto"/>
        <w:right w:val="none" w:sz="0" w:space="0" w:color="auto"/>
      </w:divBdr>
    </w:div>
    <w:div w:id="80681300">
      <w:bodyDiv w:val="1"/>
      <w:marLeft w:val="0"/>
      <w:marRight w:val="0"/>
      <w:marTop w:val="0"/>
      <w:marBottom w:val="0"/>
      <w:divBdr>
        <w:top w:val="none" w:sz="0" w:space="0" w:color="auto"/>
        <w:left w:val="none" w:sz="0" w:space="0" w:color="auto"/>
        <w:bottom w:val="none" w:sz="0" w:space="0" w:color="auto"/>
        <w:right w:val="none" w:sz="0" w:space="0" w:color="auto"/>
      </w:divBdr>
    </w:div>
    <w:div w:id="125587869">
      <w:bodyDiv w:val="1"/>
      <w:marLeft w:val="0"/>
      <w:marRight w:val="0"/>
      <w:marTop w:val="0"/>
      <w:marBottom w:val="0"/>
      <w:divBdr>
        <w:top w:val="none" w:sz="0" w:space="0" w:color="auto"/>
        <w:left w:val="none" w:sz="0" w:space="0" w:color="auto"/>
        <w:bottom w:val="none" w:sz="0" w:space="0" w:color="auto"/>
        <w:right w:val="none" w:sz="0" w:space="0" w:color="auto"/>
      </w:divBdr>
    </w:div>
    <w:div w:id="187767150">
      <w:bodyDiv w:val="1"/>
      <w:marLeft w:val="0"/>
      <w:marRight w:val="0"/>
      <w:marTop w:val="0"/>
      <w:marBottom w:val="0"/>
      <w:divBdr>
        <w:top w:val="none" w:sz="0" w:space="0" w:color="auto"/>
        <w:left w:val="none" w:sz="0" w:space="0" w:color="auto"/>
        <w:bottom w:val="none" w:sz="0" w:space="0" w:color="auto"/>
        <w:right w:val="none" w:sz="0" w:space="0" w:color="auto"/>
      </w:divBdr>
    </w:div>
    <w:div w:id="212234329">
      <w:bodyDiv w:val="1"/>
      <w:marLeft w:val="0"/>
      <w:marRight w:val="0"/>
      <w:marTop w:val="0"/>
      <w:marBottom w:val="0"/>
      <w:divBdr>
        <w:top w:val="none" w:sz="0" w:space="0" w:color="auto"/>
        <w:left w:val="none" w:sz="0" w:space="0" w:color="auto"/>
        <w:bottom w:val="none" w:sz="0" w:space="0" w:color="auto"/>
        <w:right w:val="none" w:sz="0" w:space="0" w:color="auto"/>
      </w:divBdr>
    </w:div>
    <w:div w:id="555161582">
      <w:bodyDiv w:val="1"/>
      <w:marLeft w:val="0"/>
      <w:marRight w:val="0"/>
      <w:marTop w:val="0"/>
      <w:marBottom w:val="0"/>
      <w:divBdr>
        <w:top w:val="none" w:sz="0" w:space="0" w:color="auto"/>
        <w:left w:val="none" w:sz="0" w:space="0" w:color="auto"/>
        <w:bottom w:val="none" w:sz="0" w:space="0" w:color="auto"/>
        <w:right w:val="none" w:sz="0" w:space="0" w:color="auto"/>
      </w:divBdr>
    </w:div>
    <w:div w:id="872960264">
      <w:bodyDiv w:val="1"/>
      <w:marLeft w:val="0"/>
      <w:marRight w:val="0"/>
      <w:marTop w:val="0"/>
      <w:marBottom w:val="0"/>
      <w:divBdr>
        <w:top w:val="none" w:sz="0" w:space="0" w:color="auto"/>
        <w:left w:val="none" w:sz="0" w:space="0" w:color="auto"/>
        <w:bottom w:val="none" w:sz="0" w:space="0" w:color="auto"/>
        <w:right w:val="none" w:sz="0" w:space="0" w:color="auto"/>
      </w:divBdr>
    </w:div>
    <w:div w:id="900677988">
      <w:bodyDiv w:val="1"/>
      <w:marLeft w:val="0"/>
      <w:marRight w:val="0"/>
      <w:marTop w:val="0"/>
      <w:marBottom w:val="0"/>
      <w:divBdr>
        <w:top w:val="none" w:sz="0" w:space="0" w:color="auto"/>
        <w:left w:val="none" w:sz="0" w:space="0" w:color="auto"/>
        <w:bottom w:val="none" w:sz="0" w:space="0" w:color="auto"/>
        <w:right w:val="none" w:sz="0" w:space="0" w:color="auto"/>
      </w:divBdr>
    </w:div>
    <w:div w:id="996618085">
      <w:bodyDiv w:val="1"/>
      <w:marLeft w:val="0"/>
      <w:marRight w:val="0"/>
      <w:marTop w:val="0"/>
      <w:marBottom w:val="0"/>
      <w:divBdr>
        <w:top w:val="none" w:sz="0" w:space="0" w:color="auto"/>
        <w:left w:val="none" w:sz="0" w:space="0" w:color="auto"/>
        <w:bottom w:val="none" w:sz="0" w:space="0" w:color="auto"/>
        <w:right w:val="none" w:sz="0" w:space="0" w:color="auto"/>
      </w:divBdr>
    </w:div>
    <w:div w:id="1021277491">
      <w:bodyDiv w:val="1"/>
      <w:marLeft w:val="0"/>
      <w:marRight w:val="0"/>
      <w:marTop w:val="0"/>
      <w:marBottom w:val="0"/>
      <w:divBdr>
        <w:top w:val="none" w:sz="0" w:space="0" w:color="auto"/>
        <w:left w:val="none" w:sz="0" w:space="0" w:color="auto"/>
        <w:bottom w:val="none" w:sz="0" w:space="0" w:color="auto"/>
        <w:right w:val="none" w:sz="0" w:space="0" w:color="auto"/>
      </w:divBdr>
    </w:div>
    <w:div w:id="1143161548">
      <w:bodyDiv w:val="1"/>
      <w:marLeft w:val="0"/>
      <w:marRight w:val="0"/>
      <w:marTop w:val="0"/>
      <w:marBottom w:val="0"/>
      <w:divBdr>
        <w:top w:val="none" w:sz="0" w:space="0" w:color="auto"/>
        <w:left w:val="none" w:sz="0" w:space="0" w:color="auto"/>
        <w:bottom w:val="none" w:sz="0" w:space="0" w:color="auto"/>
        <w:right w:val="none" w:sz="0" w:space="0" w:color="auto"/>
      </w:divBdr>
    </w:div>
    <w:div w:id="1154300744">
      <w:bodyDiv w:val="1"/>
      <w:marLeft w:val="0"/>
      <w:marRight w:val="0"/>
      <w:marTop w:val="0"/>
      <w:marBottom w:val="0"/>
      <w:divBdr>
        <w:top w:val="none" w:sz="0" w:space="0" w:color="auto"/>
        <w:left w:val="none" w:sz="0" w:space="0" w:color="auto"/>
        <w:bottom w:val="none" w:sz="0" w:space="0" w:color="auto"/>
        <w:right w:val="none" w:sz="0" w:space="0" w:color="auto"/>
      </w:divBdr>
    </w:div>
    <w:div w:id="1170171607">
      <w:bodyDiv w:val="1"/>
      <w:marLeft w:val="0"/>
      <w:marRight w:val="0"/>
      <w:marTop w:val="0"/>
      <w:marBottom w:val="0"/>
      <w:divBdr>
        <w:top w:val="none" w:sz="0" w:space="0" w:color="auto"/>
        <w:left w:val="none" w:sz="0" w:space="0" w:color="auto"/>
        <w:bottom w:val="none" w:sz="0" w:space="0" w:color="auto"/>
        <w:right w:val="none" w:sz="0" w:space="0" w:color="auto"/>
      </w:divBdr>
    </w:div>
    <w:div w:id="1227381152">
      <w:bodyDiv w:val="1"/>
      <w:marLeft w:val="0"/>
      <w:marRight w:val="0"/>
      <w:marTop w:val="0"/>
      <w:marBottom w:val="0"/>
      <w:divBdr>
        <w:top w:val="none" w:sz="0" w:space="0" w:color="auto"/>
        <w:left w:val="none" w:sz="0" w:space="0" w:color="auto"/>
        <w:bottom w:val="none" w:sz="0" w:space="0" w:color="auto"/>
        <w:right w:val="none" w:sz="0" w:space="0" w:color="auto"/>
      </w:divBdr>
    </w:div>
    <w:div w:id="1248929356">
      <w:bodyDiv w:val="1"/>
      <w:marLeft w:val="0"/>
      <w:marRight w:val="0"/>
      <w:marTop w:val="0"/>
      <w:marBottom w:val="0"/>
      <w:divBdr>
        <w:top w:val="none" w:sz="0" w:space="0" w:color="auto"/>
        <w:left w:val="none" w:sz="0" w:space="0" w:color="auto"/>
        <w:bottom w:val="none" w:sz="0" w:space="0" w:color="auto"/>
        <w:right w:val="none" w:sz="0" w:space="0" w:color="auto"/>
      </w:divBdr>
    </w:div>
    <w:div w:id="1299067448">
      <w:bodyDiv w:val="1"/>
      <w:marLeft w:val="0"/>
      <w:marRight w:val="0"/>
      <w:marTop w:val="0"/>
      <w:marBottom w:val="0"/>
      <w:divBdr>
        <w:top w:val="none" w:sz="0" w:space="0" w:color="auto"/>
        <w:left w:val="none" w:sz="0" w:space="0" w:color="auto"/>
        <w:bottom w:val="none" w:sz="0" w:space="0" w:color="auto"/>
        <w:right w:val="none" w:sz="0" w:space="0" w:color="auto"/>
      </w:divBdr>
    </w:div>
    <w:div w:id="1434203332">
      <w:bodyDiv w:val="1"/>
      <w:marLeft w:val="0"/>
      <w:marRight w:val="0"/>
      <w:marTop w:val="0"/>
      <w:marBottom w:val="0"/>
      <w:divBdr>
        <w:top w:val="none" w:sz="0" w:space="0" w:color="auto"/>
        <w:left w:val="none" w:sz="0" w:space="0" w:color="auto"/>
        <w:bottom w:val="none" w:sz="0" w:space="0" w:color="auto"/>
        <w:right w:val="none" w:sz="0" w:space="0" w:color="auto"/>
      </w:divBdr>
    </w:div>
    <w:div w:id="1625817189">
      <w:bodyDiv w:val="1"/>
      <w:marLeft w:val="0"/>
      <w:marRight w:val="0"/>
      <w:marTop w:val="0"/>
      <w:marBottom w:val="0"/>
      <w:divBdr>
        <w:top w:val="none" w:sz="0" w:space="0" w:color="auto"/>
        <w:left w:val="none" w:sz="0" w:space="0" w:color="auto"/>
        <w:bottom w:val="none" w:sz="0" w:space="0" w:color="auto"/>
        <w:right w:val="none" w:sz="0" w:space="0" w:color="auto"/>
      </w:divBdr>
    </w:div>
    <w:div w:id="1675915505">
      <w:bodyDiv w:val="1"/>
      <w:marLeft w:val="0"/>
      <w:marRight w:val="0"/>
      <w:marTop w:val="0"/>
      <w:marBottom w:val="0"/>
      <w:divBdr>
        <w:top w:val="none" w:sz="0" w:space="0" w:color="auto"/>
        <w:left w:val="none" w:sz="0" w:space="0" w:color="auto"/>
        <w:bottom w:val="none" w:sz="0" w:space="0" w:color="auto"/>
        <w:right w:val="none" w:sz="0" w:space="0" w:color="auto"/>
      </w:divBdr>
    </w:div>
    <w:div w:id="1775511835">
      <w:bodyDiv w:val="1"/>
      <w:marLeft w:val="0"/>
      <w:marRight w:val="0"/>
      <w:marTop w:val="0"/>
      <w:marBottom w:val="0"/>
      <w:divBdr>
        <w:top w:val="none" w:sz="0" w:space="0" w:color="auto"/>
        <w:left w:val="none" w:sz="0" w:space="0" w:color="auto"/>
        <w:bottom w:val="none" w:sz="0" w:space="0" w:color="auto"/>
        <w:right w:val="none" w:sz="0" w:space="0" w:color="auto"/>
      </w:divBdr>
    </w:div>
    <w:div w:id="1804998615">
      <w:bodyDiv w:val="1"/>
      <w:marLeft w:val="0"/>
      <w:marRight w:val="0"/>
      <w:marTop w:val="0"/>
      <w:marBottom w:val="0"/>
      <w:divBdr>
        <w:top w:val="none" w:sz="0" w:space="0" w:color="auto"/>
        <w:left w:val="none" w:sz="0" w:space="0" w:color="auto"/>
        <w:bottom w:val="none" w:sz="0" w:space="0" w:color="auto"/>
        <w:right w:val="none" w:sz="0" w:space="0" w:color="auto"/>
      </w:divBdr>
    </w:div>
    <w:div w:id="1808467867">
      <w:bodyDiv w:val="1"/>
      <w:marLeft w:val="0"/>
      <w:marRight w:val="0"/>
      <w:marTop w:val="0"/>
      <w:marBottom w:val="0"/>
      <w:divBdr>
        <w:top w:val="none" w:sz="0" w:space="0" w:color="auto"/>
        <w:left w:val="none" w:sz="0" w:space="0" w:color="auto"/>
        <w:bottom w:val="none" w:sz="0" w:space="0" w:color="auto"/>
        <w:right w:val="none" w:sz="0" w:space="0" w:color="auto"/>
      </w:divBdr>
    </w:div>
    <w:div w:id="2056655776">
      <w:bodyDiv w:val="1"/>
      <w:marLeft w:val="0"/>
      <w:marRight w:val="0"/>
      <w:marTop w:val="0"/>
      <w:marBottom w:val="0"/>
      <w:divBdr>
        <w:top w:val="none" w:sz="0" w:space="0" w:color="auto"/>
        <w:left w:val="none" w:sz="0" w:space="0" w:color="auto"/>
        <w:bottom w:val="none" w:sz="0" w:space="0" w:color="auto"/>
        <w:right w:val="none" w:sz="0" w:space="0" w:color="auto"/>
      </w:divBdr>
    </w:div>
    <w:div w:id="2057003345">
      <w:bodyDiv w:val="1"/>
      <w:marLeft w:val="0"/>
      <w:marRight w:val="0"/>
      <w:marTop w:val="0"/>
      <w:marBottom w:val="0"/>
      <w:divBdr>
        <w:top w:val="none" w:sz="0" w:space="0" w:color="auto"/>
        <w:left w:val="none" w:sz="0" w:space="0" w:color="auto"/>
        <w:bottom w:val="none" w:sz="0" w:space="0" w:color="auto"/>
        <w:right w:val="none" w:sz="0" w:space="0" w:color="auto"/>
      </w:divBdr>
    </w:div>
    <w:div w:id="2123183345">
      <w:bodyDiv w:val="1"/>
      <w:marLeft w:val="0"/>
      <w:marRight w:val="0"/>
      <w:marTop w:val="0"/>
      <w:marBottom w:val="0"/>
      <w:divBdr>
        <w:top w:val="none" w:sz="0" w:space="0" w:color="auto"/>
        <w:left w:val="none" w:sz="0" w:space="0" w:color="auto"/>
        <w:bottom w:val="none" w:sz="0" w:space="0" w:color="auto"/>
        <w:right w:val="none" w:sz="0" w:space="0" w:color="auto"/>
      </w:divBdr>
    </w:div>
    <w:div w:id="21299303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66F776-2FF8-4848-A4D8-545698487A4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11273</TotalTime>
  <Pages>18</Pages>
  <Words>3212</Words>
  <Characters>18312</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 Pham Huy</dc:creator>
  <cp:keywords/>
  <dc:description/>
  <cp:lastModifiedBy>Hoang Pham Huy</cp:lastModifiedBy>
  <cp:revision>22</cp:revision>
  <dcterms:created xsi:type="dcterms:W3CDTF">2025-01-17T03:11:00Z</dcterms:created>
  <dcterms:modified xsi:type="dcterms:W3CDTF">2025-11-15T17:09:00Z</dcterms:modified>
</cp:coreProperties>
</file>